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001C" w:rsidRDefault="000D001C" w14:paraId="53F5FB52" w14:textId="77777777"/>
    <w:p w:rsidR="002D41B4" w:rsidRDefault="002D41B4" w14:paraId="01483460" w14:textId="40FB943B">
      <w:pPr>
        <w:rPr>
          <w:rFonts w:ascii="Arial" w:hAnsi="Arial" w:cs="Arial"/>
        </w:rPr>
      </w:pPr>
    </w:p>
    <w:tbl>
      <w:tblPr>
        <w:tblW w:w="9072" w:type="dxa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3003"/>
        <w:gridCol w:w="142"/>
        <w:gridCol w:w="1124"/>
        <w:gridCol w:w="1118"/>
        <w:gridCol w:w="283"/>
        <w:gridCol w:w="1418"/>
        <w:gridCol w:w="1984"/>
      </w:tblGrid>
      <w:tr w:rsidRPr="00277FF0" w:rsidR="002D41B4" w:rsidTr="291E12C6" w14:paraId="22DE6874" w14:textId="77777777">
        <w:trPr>
          <w:cantSplit/>
          <w:trHeight w:val="1595"/>
        </w:trPr>
        <w:tc>
          <w:tcPr>
            <w:tcW w:w="3003" w:type="dxa"/>
            <w:tcMar/>
          </w:tcPr>
          <w:p w:rsidRPr="002D41B4" w:rsidR="002D41B4" w:rsidP="00A8232D" w:rsidRDefault="002D41B4" w14:paraId="4A0DEBD0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</w:rPr>
            </w:pPr>
            <w:r w:rsidRPr="009E7953">
              <w:rPr>
                <w:rFonts w:ascii="Arial" w:hAnsi="Arial" w:cs="Arial"/>
                <w:b/>
                <w:lang w:val="el-GR"/>
              </w:rPr>
              <w:t>Τίτλος</w:t>
            </w:r>
            <w:r w:rsidRPr="002D41B4">
              <w:rPr>
                <w:rFonts w:ascii="Arial" w:hAnsi="Arial" w:cs="Arial"/>
                <w:b/>
              </w:rPr>
              <w:t xml:space="preserve"> </w:t>
            </w:r>
            <w:r w:rsidRPr="009E7953">
              <w:rPr>
                <w:rFonts w:ascii="Arial" w:hAnsi="Arial" w:cs="Arial"/>
                <w:b/>
                <w:lang w:val="el-GR"/>
              </w:rPr>
              <w:t>Μαθήματος</w:t>
            </w:r>
            <w:r w:rsidRPr="002D41B4">
              <w:rPr>
                <w:rFonts w:ascii="Arial" w:hAnsi="Arial" w:cs="Arial"/>
                <w:b/>
              </w:rPr>
              <w:t xml:space="preserve">:                                   </w:t>
            </w:r>
          </w:p>
          <w:p w:rsidRPr="00CD27A3" w:rsidR="002D41B4" w:rsidP="00A8232D" w:rsidRDefault="002D41B4" w14:paraId="131C7976" w14:textId="77777777">
            <w:pPr>
              <w:rPr>
                <w:rFonts w:ascii="Arial" w:hAnsi="Arial" w:cs="Arial"/>
              </w:rPr>
            </w:pPr>
            <w:r w:rsidRPr="009E7953">
              <w:rPr>
                <w:rFonts w:ascii="Arial" w:hAnsi="Arial" w:cs="Arial"/>
                <w:lang w:val="el-GR"/>
              </w:rPr>
              <w:t>Τεχνητή</w:t>
            </w:r>
            <w:r w:rsidRPr="002D41B4">
              <w:rPr>
                <w:rFonts w:ascii="Arial" w:hAnsi="Arial" w:cs="Arial"/>
              </w:rPr>
              <w:t xml:space="preserve"> </w:t>
            </w:r>
            <w:r w:rsidRPr="009E7953">
              <w:rPr>
                <w:rFonts w:ascii="Arial" w:hAnsi="Arial" w:cs="Arial"/>
                <w:lang w:val="el-GR"/>
              </w:rPr>
              <w:t>Νοημοσύνη</w:t>
            </w:r>
            <w:r w:rsidRPr="002D41B4">
              <w:rPr>
                <w:rFonts w:ascii="Arial" w:hAnsi="Arial" w:cs="Arial"/>
              </w:rPr>
              <w:t xml:space="preserve"> - </w:t>
            </w:r>
            <w:r w:rsidRPr="009E7953">
              <w:rPr>
                <w:rFonts w:ascii="Arial" w:hAnsi="Arial" w:cs="Arial"/>
              </w:rPr>
              <w:t xml:space="preserve">Artificial Intelligence </w:t>
            </w:r>
          </w:p>
        </w:tc>
        <w:tc>
          <w:tcPr>
            <w:tcW w:w="2667" w:type="dxa"/>
            <w:gridSpan w:val="4"/>
            <w:tcMar/>
          </w:tcPr>
          <w:p w:rsidRPr="00496536" w:rsidR="002D41B4" w:rsidP="00A8232D" w:rsidRDefault="002D41B4" w14:paraId="466C5C37" w14:textId="25B72C40">
            <w:pPr>
              <w:rPr>
                <w:rFonts w:ascii="Arial" w:hAnsi="Arial" w:cs="Arial"/>
                <w:lang w:val="el-GR"/>
              </w:rPr>
            </w:pPr>
            <w:r w:rsidRPr="009E7953">
              <w:rPr>
                <w:rFonts w:ascii="Arial" w:hAnsi="Arial" w:cs="Arial"/>
                <w:b/>
                <w:lang w:val="el-GR"/>
              </w:rPr>
              <w:t xml:space="preserve">Κωδικός Μαθήματος: </w:t>
            </w:r>
            <w:r w:rsidRPr="009E7953">
              <w:rPr>
                <w:rFonts w:ascii="Arial" w:hAnsi="Arial" w:cs="Arial"/>
              </w:rPr>
              <w:t>CN</w:t>
            </w:r>
            <w:r w:rsidRPr="009E7953">
              <w:rPr>
                <w:rFonts w:ascii="Arial" w:hAnsi="Arial" w:cs="Arial"/>
                <w:lang w:val="el-GR"/>
              </w:rPr>
              <w:t>6</w:t>
            </w:r>
            <w:r w:rsidRPr="00C47178" w:rsidR="00C47178">
              <w:rPr>
                <w:rFonts w:ascii="Arial" w:hAnsi="Arial" w:cs="Arial"/>
                <w:lang w:val="el-GR"/>
              </w:rPr>
              <w:t>0</w:t>
            </w:r>
            <w:r w:rsidRPr="00496536" w:rsidR="00C47178">
              <w:rPr>
                <w:rFonts w:ascii="Arial" w:hAnsi="Arial" w:cs="Arial"/>
                <w:lang w:val="el-GR"/>
              </w:rPr>
              <w:t>05</w:t>
            </w:r>
          </w:p>
          <w:p w:rsidRPr="009E7953" w:rsidR="002D41B4" w:rsidP="00A8232D" w:rsidRDefault="002D41B4" w14:paraId="461A743C" w14:textId="77777777">
            <w:pPr>
              <w:rPr>
                <w:rFonts w:ascii="Arial" w:hAnsi="Arial" w:cs="Arial"/>
                <w:lang w:val="el-GR"/>
              </w:rPr>
            </w:pPr>
          </w:p>
          <w:p w:rsidRPr="009E7953" w:rsidR="002D41B4" w:rsidP="00A8232D" w:rsidRDefault="002D41B4" w14:paraId="7FE9FBDB" w14:textId="77777777">
            <w:pPr>
              <w:rPr>
                <w:rFonts w:ascii="Arial" w:hAnsi="Arial" w:cs="Arial"/>
                <w:b/>
                <w:lang w:val="el-GR"/>
              </w:rPr>
            </w:pPr>
            <w:r w:rsidRPr="009E7953">
              <w:rPr>
                <w:rFonts w:ascii="Arial" w:hAnsi="Arial" w:cs="Arial"/>
                <w:b/>
                <w:lang w:val="el-GR"/>
              </w:rPr>
              <w:t xml:space="preserve">Επίπεδο: </w:t>
            </w:r>
            <w:r w:rsidRPr="009E7953">
              <w:rPr>
                <w:rFonts w:ascii="Arial" w:hAnsi="Arial" w:cs="Arial"/>
                <w:lang w:val="el-GR"/>
              </w:rPr>
              <w:t>6</w:t>
            </w:r>
          </w:p>
          <w:p w:rsidRPr="009E7953" w:rsidR="002D41B4" w:rsidP="00A8232D" w:rsidRDefault="002D41B4" w14:paraId="4E700D80" w14:textId="575604C8">
            <w:pPr>
              <w:rPr>
                <w:rFonts w:ascii="Arial" w:hAnsi="Arial" w:cs="Arial"/>
                <w:b/>
                <w:lang w:val="el-GR"/>
              </w:rPr>
            </w:pPr>
            <w:r w:rsidRPr="009E7953">
              <w:rPr>
                <w:rFonts w:ascii="Arial" w:hAnsi="Arial" w:cs="Arial"/>
                <w:b/>
                <w:lang w:val="el-GR"/>
              </w:rPr>
              <w:t xml:space="preserve">Δ.Μ.: </w:t>
            </w:r>
            <w:r w:rsidR="00C47178">
              <w:rPr>
                <w:rFonts w:ascii="Arial" w:hAnsi="Arial" w:cs="Arial"/>
                <w:lang w:val="el-GR"/>
              </w:rPr>
              <w:t>20</w:t>
            </w:r>
          </w:p>
          <w:p w:rsidRPr="00C47178" w:rsidR="002D41B4" w:rsidP="00A8232D" w:rsidRDefault="002D41B4" w14:paraId="3BC2B49A" w14:textId="034B8C7C">
            <w:pPr>
              <w:rPr>
                <w:rFonts w:ascii="Arial" w:hAnsi="Arial" w:cs="Arial"/>
                <w:b/>
                <w:lang w:val="el-GR"/>
              </w:rPr>
            </w:pPr>
            <w:r w:rsidRPr="009E7953">
              <w:rPr>
                <w:rFonts w:ascii="Arial" w:hAnsi="Arial" w:cs="Arial"/>
                <w:b/>
              </w:rPr>
              <w:t xml:space="preserve">ECTS: </w:t>
            </w:r>
            <w:r w:rsidR="00C47178">
              <w:rPr>
                <w:rFonts w:ascii="Arial" w:hAnsi="Arial" w:cs="Arial"/>
                <w:b/>
                <w:lang w:val="el-GR"/>
              </w:rPr>
              <w:t>10</w:t>
            </w:r>
          </w:p>
          <w:p w:rsidRPr="00CD27A3" w:rsidR="002D41B4" w:rsidP="00A8232D" w:rsidRDefault="002D41B4" w14:paraId="37974E43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3402" w:type="dxa"/>
            <w:gridSpan w:val="2"/>
            <w:tcMar/>
          </w:tcPr>
          <w:p w:rsidRPr="00C47178" w:rsidR="002D41B4" w:rsidP="00A8232D" w:rsidRDefault="002D41B4" w14:paraId="42A243C5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color w:val="000000" w:themeColor="text1"/>
                <w:lang w:val="el-GR"/>
              </w:rPr>
            </w:pPr>
            <w:r w:rsidRPr="009E7953">
              <w:rPr>
                <w:rFonts w:ascii="Arial" w:hAnsi="Arial" w:cs="Arial"/>
                <w:b/>
                <w:color w:val="000000" w:themeColor="text1"/>
                <w:lang w:val="el-GR"/>
              </w:rPr>
              <w:t>Ακαδημαϊκός</w:t>
            </w:r>
            <w:r w:rsidRPr="00C47178">
              <w:rPr>
                <w:rFonts w:ascii="Arial" w:hAnsi="Arial" w:cs="Arial"/>
                <w:b/>
                <w:color w:val="000000" w:themeColor="text1"/>
                <w:lang w:val="el-GR"/>
              </w:rPr>
              <w:t xml:space="preserve"> </w:t>
            </w:r>
            <w:r w:rsidRPr="009E7953">
              <w:rPr>
                <w:rFonts w:ascii="Arial" w:hAnsi="Arial" w:cs="Arial"/>
                <w:b/>
                <w:color w:val="000000" w:themeColor="text1"/>
                <w:lang w:val="el-GR"/>
              </w:rPr>
              <w:t>Υπεύθυνος</w:t>
            </w:r>
            <w:r w:rsidRPr="00C47178">
              <w:rPr>
                <w:rFonts w:ascii="Arial" w:hAnsi="Arial" w:cs="Arial"/>
                <w:b/>
                <w:color w:val="000000" w:themeColor="text1"/>
                <w:lang w:val="el-GR"/>
              </w:rPr>
              <w:t xml:space="preserve"> </w:t>
            </w:r>
            <w:r w:rsidRPr="009E7953">
              <w:rPr>
                <w:rFonts w:ascii="Arial" w:hAnsi="Arial" w:cs="Arial"/>
                <w:b/>
                <w:color w:val="000000" w:themeColor="text1"/>
                <w:lang w:val="el-GR"/>
              </w:rPr>
              <w:t>Μαθήματος</w:t>
            </w:r>
            <w:r w:rsidRPr="00C47178">
              <w:rPr>
                <w:rFonts w:ascii="Arial" w:hAnsi="Arial" w:cs="Arial"/>
                <w:color w:val="000000" w:themeColor="text1"/>
                <w:lang w:val="el-GR"/>
              </w:rPr>
              <w:t>:</w:t>
            </w:r>
          </w:p>
          <w:p w:rsidRPr="009E7953" w:rsidR="002D41B4" w:rsidP="00A8232D" w:rsidRDefault="00C47178" w14:paraId="660EB7D4" w14:textId="38B4D195">
            <w:pPr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 xml:space="preserve">Δρ. </w:t>
            </w:r>
            <w:r w:rsidRPr="009E7953" w:rsidR="002D41B4">
              <w:rPr>
                <w:rFonts w:ascii="Arial" w:hAnsi="Arial" w:cs="Arial"/>
                <w:lang w:val="el-GR"/>
              </w:rPr>
              <w:t>Θεόδωρος Μανάβης</w:t>
            </w:r>
          </w:p>
          <w:p w:rsidRPr="00C47178" w:rsidR="002D41B4" w:rsidP="00A8232D" w:rsidRDefault="002D41B4" w14:paraId="5DAF22FF" w14:textId="77777777">
            <w:pPr>
              <w:rPr>
                <w:rFonts w:ascii="Arial" w:hAnsi="Arial" w:cs="Arial"/>
                <w:lang w:val="el-GR"/>
              </w:rPr>
            </w:pPr>
          </w:p>
        </w:tc>
      </w:tr>
      <w:tr w:rsidRPr="00CD27A3" w:rsidR="002D41B4" w:rsidTr="291E12C6" w14:paraId="5E099B56" w14:textId="77777777">
        <w:trPr>
          <w:trHeight w:val="135"/>
        </w:trPr>
        <w:tc>
          <w:tcPr>
            <w:tcW w:w="4269" w:type="dxa"/>
            <w:gridSpan w:val="3"/>
            <w:tcMar/>
            <w:vAlign w:val="center"/>
          </w:tcPr>
          <w:p w:rsidRPr="00C47178" w:rsidR="002D41B4" w:rsidP="00A8232D" w:rsidRDefault="002D41B4" w14:paraId="4959FF7C" w14:textId="1558549C">
            <w:pPr>
              <w:pStyle w:val="BodyText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Προ-απαιτούμενα</w:t>
            </w:r>
            <w:r>
              <w:rPr>
                <w:rFonts w:ascii="Arial" w:hAnsi="Arial" w:cs="Arial"/>
                <w:b/>
                <w:lang w:val="el-GR"/>
              </w:rPr>
              <w:t>:</w:t>
            </w:r>
            <w:r w:rsidRPr="00CD27A3">
              <w:rPr>
                <w:rFonts w:ascii="Arial" w:hAnsi="Arial" w:cs="Arial"/>
                <w:lang w:val="el-GR"/>
              </w:rPr>
              <w:t xml:space="preserve"> </w:t>
            </w:r>
            <w:r w:rsidR="00C47178">
              <w:rPr>
                <w:rFonts w:ascii="Arial" w:hAnsi="Arial" w:cs="Arial"/>
                <w:lang w:val="el-GR"/>
              </w:rPr>
              <w:t>Κανένα</w:t>
            </w:r>
          </w:p>
          <w:p w:rsidRPr="00CD27A3" w:rsidR="002D41B4" w:rsidP="00A8232D" w:rsidRDefault="002D41B4" w14:paraId="1CAB0D9E" w14:textId="78B2985F">
            <w:pPr>
              <w:pStyle w:val="BodyText"/>
              <w:rPr>
                <w:rFonts w:ascii="Arial" w:hAnsi="Arial" w:cs="Arial"/>
                <w:lang w:val="el-GR"/>
              </w:rPr>
            </w:pPr>
          </w:p>
        </w:tc>
        <w:tc>
          <w:tcPr>
            <w:tcW w:w="4803" w:type="dxa"/>
            <w:gridSpan w:val="4"/>
            <w:tcMar/>
          </w:tcPr>
          <w:p w:rsidRPr="00C47178" w:rsidR="002D41B4" w:rsidP="00A8232D" w:rsidRDefault="002D41B4" w14:paraId="69362A82" w14:textId="02DD030E">
            <w:pPr>
              <w:rPr>
                <w:rFonts w:ascii="Arial" w:hAnsi="Arial" w:cs="Arial"/>
                <w:b/>
              </w:rPr>
            </w:pPr>
            <w:r w:rsidRPr="00F404D6">
              <w:rPr>
                <w:rFonts w:ascii="Arial" w:hAnsi="Arial" w:eastAsia="Lucida Sans Unicode" w:cs="Arial"/>
                <w:b/>
                <w:lang w:val="el-GR"/>
              </w:rPr>
              <w:t>Πρόδρομο μάθημα:</w:t>
            </w:r>
            <w:r w:rsidRPr="00CD27A3">
              <w:rPr>
                <w:rFonts w:ascii="Arial" w:hAnsi="Arial" w:cs="Arial"/>
                <w:b/>
              </w:rPr>
              <w:t xml:space="preserve">                         </w:t>
            </w:r>
            <w:r w:rsidR="00C47178">
              <w:rPr>
                <w:rFonts w:ascii="Arial" w:hAnsi="Arial" w:eastAsia="Lucida Sans Unicode" w:cs="Arial"/>
              </w:rPr>
              <w:t>CN5120</w:t>
            </w:r>
          </w:p>
        </w:tc>
      </w:tr>
      <w:tr w:rsidRPr="00CD27A3" w:rsidR="002D41B4" w:rsidTr="291E12C6" w14:paraId="3563527E" w14:textId="77777777">
        <w:trPr>
          <w:trHeight w:val="135"/>
        </w:trPr>
        <w:tc>
          <w:tcPr>
            <w:tcW w:w="4269" w:type="dxa"/>
            <w:gridSpan w:val="3"/>
            <w:tcMar/>
            <w:vAlign w:val="center"/>
          </w:tcPr>
          <w:p w:rsidRPr="00CD27A3" w:rsidR="002D41B4" w:rsidP="00A8232D" w:rsidRDefault="002D41B4" w14:paraId="3199117A" w14:textId="77777777">
            <w:pPr>
              <w:pStyle w:val="BodyText"/>
              <w:rPr>
                <w:rFonts w:ascii="Arial" w:hAnsi="Arial" w:cs="Arial"/>
                <w:b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Συν-απαιτούμενα</w:t>
            </w:r>
            <w:r w:rsidRPr="00CD27A3">
              <w:rPr>
                <w:rFonts w:ascii="Arial" w:hAnsi="Arial" w:cs="Arial"/>
                <w:b/>
              </w:rPr>
              <w:t xml:space="preserve">:          </w:t>
            </w:r>
            <w:r w:rsidRPr="00CD27A3">
              <w:rPr>
                <w:rFonts w:ascii="Arial" w:hAnsi="Arial" w:cs="Arial"/>
                <w:lang w:val="el-GR"/>
              </w:rPr>
              <w:t>Κανένα</w:t>
            </w:r>
          </w:p>
        </w:tc>
        <w:tc>
          <w:tcPr>
            <w:tcW w:w="4803" w:type="dxa"/>
            <w:gridSpan w:val="4"/>
            <w:tcMar/>
            <w:vAlign w:val="center"/>
          </w:tcPr>
          <w:p w:rsidRPr="00CD27A3" w:rsidR="002D41B4" w:rsidP="00A8232D" w:rsidRDefault="002D41B4" w14:paraId="584049FD" w14:textId="77777777">
            <w:pPr>
              <w:pStyle w:val="BodyText"/>
              <w:rPr>
                <w:rFonts w:ascii="Arial" w:hAnsi="Arial" w:cs="Arial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Εξαιρούμενος Συνδυασμός</w:t>
            </w:r>
            <w:r w:rsidRPr="00CD27A3">
              <w:rPr>
                <w:rFonts w:ascii="Arial" w:hAnsi="Arial" w:cs="Arial"/>
                <w:b/>
              </w:rPr>
              <w:t>:</w:t>
            </w:r>
            <w:r w:rsidRPr="00CD27A3">
              <w:rPr>
                <w:rFonts w:ascii="Arial" w:hAnsi="Arial" w:cs="Arial"/>
                <w:b/>
              </w:rPr>
              <w:tab/>
            </w:r>
            <w:r w:rsidRPr="00CD27A3">
              <w:rPr>
                <w:rFonts w:ascii="Arial" w:hAnsi="Arial" w:cs="Arial"/>
                <w:b/>
              </w:rPr>
              <w:t xml:space="preserve"> </w:t>
            </w:r>
            <w:r w:rsidRPr="00CD27A3">
              <w:rPr>
                <w:rFonts w:ascii="Arial" w:hAnsi="Arial" w:cs="Arial"/>
                <w:lang w:val="el-GR"/>
              </w:rPr>
              <w:t>Κανένα</w:t>
            </w:r>
          </w:p>
        </w:tc>
      </w:tr>
      <w:tr w:rsidRPr="00CD27A3" w:rsidR="002D41B4" w:rsidTr="291E12C6" w14:paraId="1480316A" w14:textId="77777777">
        <w:trPr>
          <w:trHeight w:val="135"/>
        </w:trPr>
        <w:tc>
          <w:tcPr>
            <w:tcW w:w="9072" w:type="dxa"/>
            <w:gridSpan w:val="7"/>
            <w:tcMar/>
            <w:vAlign w:val="center"/>
          </w:tcPr>
          <w:p w:rsidRPr="00CD27A3" w:rsidR="002D41B4" w:rsidP="00A8232D" w:rsidRDefault="002D41B4" w14:paraId="3E606E9C" w14:textId="71D5D469">
            <w:pPr>
              <w:pStyle w:val="BodyText"/>
              <w:rPr>
                <w:rFonts w:ascii="Arial" w:hAnsi="Arial" w:cs="Arial"/>
                <w:b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Τόπος παράδοσης</w:t>
            </w:r>
            <w:r w:rsidRPr="00CD27A3">
              <w:rPr>
                <w:rFonts w:ascii="Arial" w:hAnsi="Arial" w:cs="Arial"/>
                <w:b/>
              </w:rPr>
              <w:t xml:space="preserve">:  </w:t>
            </w:r>
            <w:r w:rsidRPr="00ED174D" w:rsidR="00ED174D">
              <w:rPr>
                <w:rFonts w:ascii="Arial" w:hAnsi="Arial" w:cs="Arial"/>
                <w:bCs/>
                <w:lang w:val="el-GR"/>
              </w:rPr>
              <w:t>Μητροπολιτικό Κολλέγιο</w:t>
            </w:r>
          </w:p>
        </w:tc>
      </w:tr>
      <w:tr w:rsidRPr="00277FF0" w:rsidR="002D41B4" w:rsidTr="291E12C6" w14:paraId="1C7E3529" w14:textId="77777777">
        <w:trPr>
          <w:trHeight w:val="838"/>
        </w:trPr>
        <w:tc>
          <w:tcPr>
            <w:tcW w:w="9072" w:type="dxa"/>
            <w:gridSpan w:val="7"/>
            <w:tcMar/>
          </w:tcPr>
          <w:p w:rsidRPr="00CD27A3" w:rsidR="002D41B4" w:rsidP="00A8232D" w:rsidRDefault="002D41B4" w14:paraId="14F461B6" w14:textId="77777777">
            <w:pPr>
              <w:tabs>
                <w:tab w:val="left" w:pos="567"/>
              </w:tabs>
              <w:ind w:hanging="11"/>
              <w:jc w:val="center"/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Βασικοί στόχοι του μαθήματος:</w:t>
            </w:r>
          </w:p>
          <w:p w:rsidRPr="00CD27A3" w:rsidR="002D41B4" w:rsidP="00A8232D" w:rsidRDefault="002D41B4" w14:paraId="7E55516A" w14:textId="77777777">
            <w:pPr>
              <w:jc w:val="center"/>
              <w:rPr>
                <w:rFonts w:ascii="Arial" w:hAnsi="Arial" w:cs="Arial"/>
                <w:b/>
                <w:lang w:val="el-GR"/>
              </w:rPr>
            </w:pPr>
          </w:p>
          <w:p w:rsidRPr="00CD27A3" w:rsidR="002D41B4" w:rsidP="00A8232D" w:rsidRDefault="00D63EB9" w14:paraId="2A214898" w14:textId="5C1F31B9">
            <w:pPr>
              <w:autoSpaceDE w:val="0"/>
              <w:autoSpaceDN w:val="0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Το</w:t>
            </w:r>
            <w:r w:rsidRPr="00CD27A3" w:rsidR="002D41B4">
              <w:rPr>
                <w:rFonts w:ascii="Arial" w:hAnsi="Arial" w:cs="Arial"/>
                <w:lang w:val="el-GR"/>
              </w:rPr>
              <w:t xml:space="preserve"> μάθημα διερευνά μεθόδους της πλέον σύγχρονης τεχνολογίας και των ερευνητικών τάσεων στην Τεχνητή Νοημοσύνη και σε συναφή θέματα. Συγκεκριμένα, η ενότητα εισάγει συστήματα ΤΝ (Τεχνητής Νοημοσύνης) από </w:t>
            </w:r>
            <w:r w:rsidR="00C47178">
              <w:rPr>
                <w:rFonts w:ascii="Arial" w:hAnsi="Arial" w:cs="Arial"/>
                <w:lang w:val="el-GR"/>
              </w:rPr>
              <w:t>Μηχανική Μάθηση (</w:t>
            </w:r>
            <w:r w:rsidR="00C47178">
              <w:rPr>
                <w:rFonts w:ascii="Arial" w:hAnsi="Arial" w:cs="Arial"/>
              </w:rPr>
              <w:t>Machine</w:t>
            </w:r>
            <w:r w:rsidRPr="00C47178" w:rsidR="00C47178">
              <w:rPr>
                <w:rFonts w:ascii="Arial" w:hAnsi="Arial" w:cs="Arial"/>
                <w:lang w:val="el-GR"/>
              </w:rPr>
              <w:t xml:space="preserve"> </w:t>
            </w:r>
            <w:r w:rsidR="00C47178">
              <w:rPr>
                <w:rFonts w:ascii="Arial" w:hAnsi="Arial" w:cs="Arial"/>
              </w:rPr>
              <w:t>Learning</w:t>
            </w:r>
            <w:r w:rsidRPr="00C47178" w:rsidR="00C47178">
              <w:rPr>
                <w:rFonts w:ascii="Arial" w:hAnsi="Arial" w:cs="Arial"/>
                <w:lang w:val="el-GR"/>
              </w:rPr>
              <w:t xml:space="preserve">) </w:t>
            </w:r>
            <w:r w:rsidR="00C47178">
              <w:rPr>
                <w:rFonts w:ascii="Arial" w:hAnsi="Arial" w:cs="Arial"/>
                <w:lang w:val="el-GR"/>
              </w:rPr>
              <w:t>έως</w:t>
            </w:r>
            <w:r w:rsidRPr="00CD27A3" w:rsidR="002D41B4">
              <w:rPr>
                <w:rFonts w:ascii="Arial" w:hAnsi="Arial" w:cs="Arial"/>
                <w:lang w:val="el-GR"/>
              </w:rPr>
              <w:t xml:space="preserve"> </w:t>
            </w:r>
            <w:r w:rsidR="0053533D">
              <w:rPr>
                <w:rFonts w:ascii="Arial" w:hAnsi="Arial" w:cs="Arial"/>
                <w:lang w:val="el-GR"/>
              </w:rPr>
              <w:t xml:space="preserve">και </w:t>
            </w:r>
            <w:r w:rsidRPr="00CD27A3" w:rsidR="002D41B4">
              <w:rPr>
                <w:rFonts w:ascii="Arial" w:hAnsi="Arial" w:cs="Arial"/>
                <w:lang w:val="el-GR"/>
              </w:rPr>
              <w:t xml:space="preserve">βιολογικά εμπνευσμένα συστήματα </w:t>
            </w:r>
            <w:r w:rsidRPr="00CD27A3" w:rsidR="002D41B4">
              <w:rPr>
                <w:rFonts w:ascii="Arial" w:hAnsi="Arial" w:cs="Arial"/>
              </w:rPr>
              <w:t>TN</w:t>
            </w:r>
            <w:r w:rsidRPr="00CD27A3" w:rsidR="002D41B4">
              <w:rPr>
                <w:rFonts w:ascii="Arial" w:hAnsi="Arial" w:cs="Arial"/>
                <w:lang w:val="el-GR"/>
              </w:rPr>
              <w:t xml:space="preserve">. Αυτό παρέχει στους φοιτητές γνώσεις σχετικά με τις αρχές και τις εφαρμογές των συστημάτων </w:t>
            </w:r>
            <w:r w:rsidRPr="00CD27A3" w:rsidR="002D41B4">
              <w:rPr>
                <w:rFonts w:ascii="Arial" w:hAnsi="Arial" w:cs="Arial"/>
              </w:rPr>
              <w:t>TN</w:t>
            </w:r>
            <w:r w:rsidRPr="00CD27A3" w:rsidR="002D41B4">
              <w:rPr>
                <w:rFonts w:ascii="Arial" w:hAnsi="Arial" w:cs="Arial"/>
                <w:lang w:val="el-GR"/>
              </w:rPr>
              <w:t xml:space="preserve"> για να εκτιμηθεί και να κατανοηθεί η τρέχουσα κατάσταση ανάπτυξης σε αυτόν τον τομέα.</w:t>
            </w:r>
          </w:p>
          <w:p w:rsidRPr="00CD27A3" w:rsidR="002D41B4" w:rsidP="00A8232D" w:rsidRDefault="002D41B4" w14:paraId="59EAB713" w14:textId="77777777">
            <w:pPr>
              <w:autoSpaceDE w:val="0"/>
              <w:autoSpaceDN w:val="0"/>
              <w:rPr>
                <w:rFonts w:ascii="Arial" w:hAnsi="Arial" w:cs="Arial"/>
                <w:lang w:val="el-GR"/>
              </w:rPr>
            </w:pPr>
          </w:p>
        </w:tc>
      </w:tr>
      <w:tr w:rsidRPr="00277FF0" w:rsidR="002D41B4" w:rsidTr="291E12C6" w14:paraId="748D8DA9" w14:textId="77777777">
        <w:trPr>
          <w:trHeight w:val="1599"/>
        </w:trPr>
        <w:tc>
          <w:tcPr>
            <w:tcW w:w="9072" w:type="dxa"/>
            <w:gridSpan w:val="7"/>
            <w:tcMar/>
          </w:tcPr>
          <w:p w:rsidRPr="00CD27A3" w:rsidR="002D41B4" w:rsidP="00A8232D" w:rsidRDefault="002D41B4" w14:paraId="30CA36E5" w14:textId="77777777">
            <w:pPr>
              <w:tabs>
                <w:tab w:val="left" w:pos="567"/>
              </w:tabs>
              <w:ind w:hanging="11"/>
              <w:jc w:val="center"/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Βασικοί άξονες μελέτης:</w:t>
            </w:r>
          </w:p>
          <w:p w:rsidRPr="00CD27A3" w:rsidR="002D41B4" w:rsidP="00A8232D" w:rsidRDefault="002D41B4" w14:paraId="58A8B03A" w14:textId="77777777">
            <w:pPr>
              <w:jc w:val="center"/>
              <w:rPr>
                <w:rFonts w:ascii="Arial" w:hAnsi="Arial" w:cs="Arial"/>
                <w:b/>
                <w:lang w:val="el-GR"/>
              </w:rPr>
            </w:pPr>
          </w:p>
          <w:p w:rsidRPr="00F80B14" w:rsidR="002D41B4" w:rsidP="00ED174D" w:rsidRDefault="002D41B4" w14:paraId="5A7D9462" w14:textId="0DC76859">
            <w:pPr>
              <w:pStyle w:val="ListParagraph"/>
              <w:numPr>
                <w:ilvl w:val="0"/>
                <w:numId w:val="121"/>
              </w:numPr>
              <w:suppressAutoHyphens/>
              <w:rPr>
                <w:rFonts w:ascii="Arial" w:hAnsi="Arial"/>
                <w:sz w:val="24"/>
                <w:szCs w:val="24"/>
                <w:lang w:val="el-GR"/>
              </w:rPr>
            </w:pPr>
            <w:r w:rsidRPr="00F80B14">
              <w:rPr>
                <w:rFonts w:ascii="Arial" w:hAnsi="Arial"/>
                <w:sz w:val="24"/>
                <w:szCs w:val="24"/>
                <w:lang w:val="el-GR"/>
              </w:rPr>
              <w:t>Ιστορία της Τεχνητής Νοημοσύνης</w:t>
            </w:r>
            <w:r w:rsidR="00F80B14">
              <w:rPr>
                <w:rFonts w:ascii="Arial" w:hAnsi="Arial"/>
                <w:sz w:val="24"/>
                <w:szCs w:val="24"/>
              </w:rPr>
              <w:t>.</w:t>
            </w:r>
          </w:p>
          <w:p w:rsidRPr="00F80B14" w:rsidR="002D41B4" w:rsidP="00ED174D" w:rsidRDefault="002D41B4" w14:paraId="3C73B5A4" w14:textId="3BF053B0">
            <w:pPr>
              <w:pStyle w:val="ListParagraph"/>
              <w:numPr>
                <w:ilvl w:val="0"/>
                <w:numId w:val="121"/>
              </w:numPr>
              <w:suppressAutoHyphens/>
              <w:rPr>
                <w:rFonts w:ascii="Arial" w:hAnsi="Arial"/>
                <w:sz w:val="24"/>
                <w:szCs w:val="24"/>
                <w:lang w:val="el-GR"/>
              </w:rPr>
            </w:pPr>
            <w:r w:rsidRPr="00F80B14">
              <w:rPr>
                <w:rFonts w:ascii="Arial" w:hAnsi="Arial"/>
                <w:sz w:val="24"/>
                <w:szCs w:val="24"/>
                <w:lang w:val="el-GR"/>
              </w:rPr>
              <w:t>Συστήματα βασισμένα σε κανόνες: Θεωρία Πιθανοτήτων, Bayesian Reasoning</w:t>
            </w:r>
            <w:r w:rsidRPr="00F80B14" w:rsidR="00F80B14">
              <w:rPr>
                <w:rFonts w:ascii="Arial" w:hAnsi="Arial"/>
                <w:sz w:val="24"/>
                <w:szCs w:val="24"/>
                <w:lang w:val="el-GR"/>
              </w:rPr>
              <w:t>.</w:t>
            </w:r>
          </w:p>
          <w:p w:rsidRPr="00F80B14" w:rsidR="002D41B4" w:rsidP="00ED174D" w:rsidRDefault="002D41B4" w14:paraId="3E0C2F18" w14:textId="35FAD6E7">
            <w:pPr>
              <w:pStyle w:val="ListParagraph"/>
              <w:numPr>
                <w:ilvl w:val="0"/>
                <w:numId w:val="121"/>
              </w:numPr>
              <w:suppressAutoHyphens/>
              <w:rPr>
                <w:rFonts w:ascii="Arial" w:hAnsi="Arial"/>
                <w:sz w:val="24"/>
                <w:szCs w:val="24"/>
                <w:lang w:val="el-GR"/>
              </w:rPr>
            </w:pPr>
            <w:r w:rsidRPr="00F80B14">
              <w:rPr>
                <w:rFonts w:ascii="Arial" w:hAnsi="Arial"/>
                <w:sz w:val="24"/>
                <w:szCs w:val="24"/>
                <w:lang w:val="el-GR"/>
              </w:rPr>
              <w:t>Βιολογικά Εμπνευσμένα: Νευρωνικά δίκτυα, γενετικοί αλγόριθμοι</w:t>
            </w:r>
            <w:r w:rsidRPr="00F80B14" w:rsidR="00F80B14">
              <w:rPr>
                <w:rFonts w:ascii="Arial" w:hAnsi="Arial"/>
                <w:sz w:val="24"/>
                <w:szCs w:val="24"/>
                <w:lang w:val="el-GR"/>
              </w:rPr>
              <w:t>.</w:t>
            </w:r>
          </w:p>
          <w:p w:rsidRPr="00F80B14" w:rsidR="002D41B4" w:rsidP="00ED174D" w:rsidRDefault="002D41B4" w14:paraId="74776F60" w14:textId="1E91EDC2">
            <w:pPr>
              <w:pStyle w:val="ListParagraph"/>
              <w:numPr>
                <w:ilvl w:val="0"/>
                <w:numId w:val="121"/>
              </w:numPr>
              <w:suppressAutoHyphens/>
              <w:rPr>
                <w:rFonts w:ascii="Arial" w:hAnsi="Arial"/>
                <w:sz w:val="24"/>
                <w:szCs w:val="24"/>
                <w:lang w:val="el-GR"/>
              </w:rPr>
            </w:pPr>
            <w:r w:rsidRPr="00F80B14">
              <w:rPr>
                <w:rFonts w:ascii="Arial" w:hAnsi="Arial"/>
                <w:sz w:val="24"/>
                <w:szCs w:val="24"/>
                <w:lang w:val="el-GR"/>
              </w:rPr>
              <w:t>Εξόρυξη δεδομένων και ανακάλυψη γνώσεως: δέντρα αποφάσεων, κανόνες ταξινόμησης, κανόνες συσχέτισης.</w:t>
            </w:r>
          </w:p>
          <w:p w:rsidRPr="00CD27A3" w:rsidR="002D41B4" w:rsidP="00A8232D" w:rsidRDefault="002D41B4" w14:paraId="24F8B6E7" w14:textId="77777777">
            <w:pPr>
              <w:suppressAutoHyphens/>
              <w:rPr>
                <w:rFonts w:ascii="Arial" w:hAnsi="Arial" w:cs="Arial"/>
                <w:lang w:val="el-GR"/>
              </w:rPr>
            </w:pPr>
          </w:p>
        </w:tc>
      </w:tr>
      <w:tr w:rsidRPr="00277FF0" w:rsidR="002D41B4" w:rsidTr="291E12C6" w14:paraId="2A20B6F5" w14:textId="77777777">
        <w:trPr>
          <w:trHeight w:val="693"/>
        </w:trPr>
        <w:tc>
          <w:tcPr>
            <w:tcW w:w="9072" w:type="dxa"/>
            <w:gridSpan w:val="7"/>
            <w:tcMar/>
          </w:tcPr>
          <w:p w:rsidR="008D3089" w:rsidP="008D3089" w:rsidRDefault="008D3089" w14:paraId="55E2B272" w14:textId="1CB7578F">
            <w:pPr>
              <w:rPr>
                <w:rFonts w:ascii="Arial" w:hAnsi="Arial" w:cs="Arial"/>
                <w:b/>
                <w:lang w:val="el-GR"/>
              </w:rPr>
            </w:pPr>
            <w:r>
              <w:rPr>
                <w:rFonts w:ascii="Arial" w:hAnsi="Arial" w:cs="Arial"/>
                <w:b/>
                <w:lang w:val="el-GR"/>
              </w:rPr>
              <w:t>Το μάθημα αυτό σχετίζεται με τουλάχιστον μία από τις ακόλουθες παροχές:</w:t>
            </w:r>
          </w:p>
          <w:p w:rsidRPr="008D3089" w:rsidR="008D3089" w:rsidP="008D3089" w:rsidRDefault="008D3089" w14:paraId="40A6D740" w14:textId="7F28EF3A">
            <w:pPr>
              <w:rPr>
                <w:rFonts w:ascii="Arial" w:hAnsi="Arial" w:cs="Arial"/>
                <w:bCs/>
                <w:lang w:val="el-GR"/>
              </w:rPr>
            </w:pPr>
            <w:r w:rsidRPr="008D3089">
              <w:rPr>
                <w:rFonts w:ascii="Arial" w:hAnsi="Arial" w:cs="Arial"/>
                <w:bCs/>
                <w:lang w:val="el-GR"/>
              </w:rPr>
              <w:t xml:space="preserve">Εφαρμοσμένο </w:t>
            </w:r>
            <w:r w:rsidRPr="008D3089">
              <w:rPr>
                <w:rFonts w:ascii="Arial" w:hAnsi="Arial" w:cs="Arial"/>
                <w:bCs/>
              </w:rPr>
              <w:t>project</w:t>
            </w:r>
            <w:r w:rsidRPr="008D3089">
              <w:rPr>
                <w:rFonts w:ascii="Arial" w:hAnsi="Arial" w:cs="Arial"/>
                <w:bCs/>
                <w:lang w:val="el-GR"/>
              </w:rPr>
              <w:t>: ΝΑΙ</w:t>
            </w:r>
          </w:p>
          <w:p w:rsidRPr="008D3089" w:rsidR="008D3089" w:rsidP="008D3089" w:rsidRDefault="008D3089" w14:paraId="390104C8" w14:textId="12252842">
            <w:pPr>
              <w:rPr>
                <w:rFonts w:ascii="Arial" w:hAnsi="Arial" w:cs="Arial"/>
                <w:bCs/>
                <w:lang w:val="el-GR"/>
              </w:rPr>
            </w:pPr>
            <w:r w:rsidRPr="008D3089">
              <w:rPr>
                <w:rFonts w:ascii="Arial" w:hAnsi="Arial" w:cs="Arial"/>
                <w:bCs/>
                <w:lang w:val="el-GR"/>
              </w:rPr>
              <w:t>Επισκέψεις σε εταιρίες: ΟΧΙ</w:t>
            </w:r>
          </w:p>
          <w:p w:rsidRPr="008D3089" w:rsidR="008D3089" w:rsidP="008D3089" w:rsidRDefault="008D3089" w14:paraId="2B83148A" w14:textId="2DD84918">
            <w:pPr>
              <w:rPr>
                <w:rFonts w:ascii="Arial" w:hAnsi="Arial" w:cs="Arial"/>
                <w:bCs/>
                <w:lang w:val="el-GR"/>
              </w:rPr>
            </w:pPr>
            <w:r w:rsidRPr="008D3089">
              <w:rPr>
                <w:rFonts w:ascii="Arial" w:hAnsi="Arial" w:cs="Arial"/>
                <w:bCs/>
                <w:lang w:val="el-GR"/>
              </w:rPr>
              <w:t>Σύνδεση με εταιρίες/βιομηχανικό τομέα: ΟΧΙ</w:t>
            </w:r>
          </w:p>
          <w:p w:rsidR="008D3089" w:rsidP="008D3089" w:rsidRDefault="008D3089" w14:paraId="4E723160" w14:textId="77777777">
            <w:pPr>
              <w:rPr>
                <w:rFonts w:ascii="Arial" w:hAnsi="Arial" w:cs="Arial"/>
                <w:b/>
                <w:lang w:val="el-GR"/>
              </w:rPr>
            </w:pPr>
          </w:p>
          <w:p w:rsidR="002D41B4" w:rsidP="00527A0D" w:rsidRDefault="002D41B4" w14:paraId="7580931D" w14:textId="1C618AA8">
            <w:pPr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Μαθησιακά αποτελέσματα</w:t>
            </w:r>
          </w:p>
          <w:p w:rsidR="002265C7" w:rsidP="00A8232D" w:rsidRDefault="002265C7" w14:paraId="65110D85" w14:textId="5A4093E3">
            <w:pPr>
              <w:jc w:val="center"/>
              <w:rPr>
                <w:rFonts w:ascii="Arial" w:hAnsi="Arial" w:cs="Arial"/>
                <w:b/>
                <w:lang w:val="el-GR"/>
              </w:rPr>
            </w:pPr>
          </w:p>
          <w:p w:rsidRPr="002265C7" w:rsidR="00835016" w:rsidP="00835016" w:rsidRDefault="00835016" w14:paraId="314774C0" w14:textId="77777777">
            <w:pPr>
              <w:pStyle w:val="ListParagraph"/>
              <w:numPr>
                <w:ilvl w:val="0"/>
                <w:numId w:val="120"/>
              </w:numPr>
              <w:suppressAutoHyphens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  <w:lang w:val="el-GR"/>
              </w:rPr>
              <w:t>Ψηφιακή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επάρκεια</w:t>
            </w:r>
            <w:r w:rsidRPr="00671E50">
              <w:rPr>
                <w:rFonts w:ascii="Arial" w:hAnsi="Arial"/>
                <w:i/>
              </w:rPr>
              <w:t xml:space="preserve"> - </w:t>
            </w:r>
            <w:r w:rsidRPr="002265C7">
              <w:rPr>
                <w:rFonts w:ascii="Arial" w:hAnsi="Arial"/>
                <w:i/>
              </w:rPr>
              <w:t>Digital Proficiency</w:t>
            </w:r>
            <w:r w:rsidRPr="00671E50">
              <w:rPr>
                <w:rFonts w:ascii="Arial" w:hAnsi="Arial"/>
                <w:i/>
              </w:rPr>
              <w:t xml:space="preserve">, </w:t>
            </w:r>
            <w:r w:rsidRPr="002265C7">
              <w:rPr>
                <w:rFonts w:ascii="Arial" w:hAnsi="Arial"/>
                <w:i/>
              </w:rPr>
              <w:t>Code = (DP)</w:t>
            </w:r>
          </w:p>
          <w:p w:rsidRPr="002265C7" w:rsidR="00835016" w:rsidP="00835016" w:rsidRDefault="00835016" w14:paraId="1D56C16B" w14:textId="77777777">
            <w:pPr>
              <w:pStyle w:val="ListParagraph"/>
              <w:numPr>
                <w:ilvl w:val="0"/>
                <w:numId w:val="120"/>
              </w:numPr>
              <w:suppressAutoHyphens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  <w:lang w:val="el-GR"/>
              </w:rPr>
              <w:t>Διασύνδεση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με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Βιομηχανία</w:t>
            </w:r>
            <w:r w:rsidRPr="00671E50">
              <w:rPr>
                <w:rFonts w:ascii="Arial" w:hAnsi="Arial"/>
                <w:i/>
              </w:rPr>
              <w:t xml:space="preserve"> - </w:t>
            </w:r>
            <w:r w:rsidRPr="002265C7">
              <w:rPr>
                <w:rFonts w:ascii="Arial" w:hAnsi="Arial"/>
                <w:i/>
              </w:rPr>
              <w:t>Industry Connections</w:t>
            </w:r>
            <w:r w:rsidRPr="00671E50">
              <w:rPr>
                <w:rFonts w:ascii="Arial" w:hAnsi="Arial"/>
                <w:i/>
              </w:rPr>
              <w:t xml:space="preserve">, </w:t>
            </w:r>
            <w:r w:rsidRPr="002265C7">
              <w:rPr>
                <w:rFonts w:ascii="Arial" w:hAnsi="Arial"/>
                <w:i/>
              </w:rPr>
              <w:t>Code = (IC)</w:t>
            </w:r>
          </w:p>
          <w:p w:rsidRPr="002265C7" w:rsidR="00835016" w:rsidP="00835016" w:rsidRDefault="00835016" w14:paraId="2446ED48" w14:textId="77777777">
            <w:pPr>
              <w:pStyle w:val="ListParagraph"/>
              <w:numPr>
                <w:ilvl w:val="0"/>
                <w:numId w:val="120"/>
              </w:numPr>
              <w:suppressAutoHyphens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  <w:lang w:val="el-GR"/>
              </w:rPr>
              <w:t>Ανάπτυξη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Συναισθηματικής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Νοημοσύνης</w:t>
            </w:r>
            <w:r w:rsidRPr="00671E50">
              <w:rPr>
                <w:rFonts w:ascii="Arial" w:hAnsi="Arial"/>
                <w:i/>
              </w:rPr>
              <w:t xml:space="preserve"> - </w:t>
            </w:r>
            <w:r w:rsidRPr="002265C7">
              <w:rPr>
                <w:rFonts w:ascii="Arial" w:hAnsi="Arial"/>
                <w:i/>
              </w:rPr>
              <w:t>Emotional Intelligence Development</w:t>
            </w:r>
            <w:r w:rsidRPr="00671E50">
              <w:rPr>
                <w:rFonts w:ascii="Arial" w:hAnsi="Arial"/>
                <w:i/>
              </w:rPr>
              <w:t xml:space="preserve">, </w:t>
            </w:r>
            <w:r w:rsidRPr="002265C7">
              <w:rPr>
                <w:rFonts w:ascii="Arial" w:hAnsi="Arial"/>
                <w:i/>
              </w:rPr>
              <w:t>Code = (EID)</w:t>
            </w:r>
          </w:p>
          <w:p w:rsidRPr="002265C7" w:rsidR="00835016" w:rsidP="00835016" w:rsidRDefault="00835016" w14:paraId="50099A9A" w14:textId="77777777">
            <w:pPr>
              <w:pStyle w:val="ListParagraph"/>
              <w:numPr>
                <w:ilvl w:val="0"/>
                <w:numId w:val="120"/>
              </w:numPr>
              <w:suppressAutoHyphens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  <w:lang w:val="el-GR"/>
              </w:rPr>
              <w:t>Ανάπτυξη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Κοινωνικής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Νοημοσύνης</w:t>
            </w:r>
            <w:r w:rsidRPr="00671E50">
              <w:rPr>
                <w:rFonts w:ascii="Arial" w:hAnsi="Arial"/>
                <w:i/>
              </w:rPr>
              <w:t xml:space="preserve"> - </w:t>
            </w:r>
            <w:r w:rsidRPr="002265C7">
              <w:rPr>
                <w:rFonts w:ascii="Arial" w:hAnsi="Arial"/>
                <w:i/>
              </w:rPr>
              <w:t>Social Intelligence Development</w:t>
            </w:r>
            <w:r w:rsidRPr="00671E50">
              <w:rPr>
                <w:rFonts w:ascii="Arial" w:hAnsi="Arial"/>
                <w:i/>
              </w:rPr>
              <w:t xml:space="preserve">, </w:t>
            </w:r>
            <w:r w:rsidRPr="002265C7">
              <w:rPr>
                <w:rFonts w:ascii="Arial" w:hAnsi="Arial"/>
                <w:i/>
              </w:rPr>
              <w:t>Code = (SID)</w:t>
            </w:r>
          </w:p>
          <w:p w:rsidRPr="00671E50" w:rsidR="00835016" w:rsidP="00835016" w:rsidRDefault="00835016" w14:paraId="1B7CEFAC" w14:textId="77777777">
            <w:pPr>
              <w:pStyle w:val="ListParagraph"/>
              <w:numPr>
                <w:ilvl w:val="0"/>
                <w:numId w:val="120"/>
              </w:numPr>
              <w:suppressAutoHyphens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  <w:lang w:val="el-GR"/>
              </w:rPr>
              <w:t>Ανάπτυξη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Φυσικής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Νοημοσύνης</w:t>
            </w:r>
            <w:r w:rsidRPr="00671E50">
              <w:rPr>
                <w:rFonts w:ascii="Arial" w:hAnsi="Arial"/>
                <w:i/>
              </w:rPr>
              <w:t xml:space="preserve"> - </w:t>
            </w:r>
            <w:r w:rsidRPr="002265C7">
              <w:rPr>
                <w:rFonts w:ascii="Arial" w:hAnsi="Arial"/>
                <w:i/>
              </w:rPr>
              <w:t>Physical Intelligence Development</w:t>
            </w:r>
            <w:r w:rsidRPr="00671E50">
              <w:rPr>
                <w:rFonts w:ascii="Arial" w:hAnsi="Arial"/>
                <w:i/>
              </w:rPr>
              <w:t xml:space="preserve">, </w:t>
            </w:r>
            <w:r w:rsidRPr="002265C7">
              <w:rPr>
                <w:rFonts w:ascii="Arial" w:hAnsi="Arial"/>
                <w:i/>
              </w:rPr>
              <w:t>Code</w:t>
            </w:r>
            <w:r w:rsidRPr="00671E50">
              <w:rPr>
                <w:rFonts w:ascii="Arial" w:hAnsi="Arial"/>
                <w:i/>
              </w:rPr>
              <w:t xml:space="preserve"> = (</w:t>
            </w:r>
            <w:r w:rsidRPr="002265C7">
              <w:rPr>
                <w:rFonts w:ascii="Arial" w:hAnsi="Arial"/>
                <w:i/>
              </w:rPr>
              <w:t>PID</w:t>
            </w:r>
            <w:r w:rsidRPr="00671E50">
              <w:rPr>
                <w:rFonts w:ascii="Arial" w:hAnsi="Arial"/>
                <w:i/>
              </w:rPr>
              <w:t>)</w:t>
            </w:r>
          </w:p>
          <w:p w:rsidRPr="002265C7" w:rsidR="00835016" w:rsidP="00835016" w:rsidRDefault="00835016" w14:paraId="23035847" w14:textId="72ED6251">
            <w:pPr>
              <w:pStyle w:val="ListParagraph"/>
              <w:numPr>
                <w:ilvl w:val="0"/>
                <w:numId w:val="120"/>
              </w:numPr>
              <w:suppressAutoHyphens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  <w:lang w:val="el-GR"/>
              </w:rPr>
              <w:t>Ανάπτυξη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Νοημοσύνης</w:t>
            </w:r>
            <w:r w:rsidRPr="00671E50">
              <w:rPr>
                <w:rFonts w:ascii="Arial" w:hAnsi="Arial"/>
                <w:i/>
              </w:rPr>
              <w:t xml:space="preserve"> </w:t>
            </w:r>
            <w:r w:rsidR="00A92A7A">
              <w:rPr>
                <w:rFonts w:ascii="Arial" w:hAnsi="Arial"/>
                <w:i/>
                <w:lang w:val="el-GR"/>
              </w:rPr>
              <w:t xml:space="preserve">Προσωπικής </w:t>
            </w:r>
            <w:r>
              <w:rPr>
                <w:rFonts w:ascii="Arial" w:hAnsi="Arial"/>
                <w:i/>
                <w:lang w:val="el-GR"/>
              </w:rPr>
              <w:t>Καλλιέργειας</w:t>
            </w:r>
            <w:r w:rsidRPr="00671E50">
              <w:rPr>
                <w:rFonts w:ascii="Arial" w:hAnsi="Arial"/>
                <w:i/>
              </w:rPr>
              <w:t xml:space="preserve"> - </w:t>
            </w:r>
            <w:r w:rsidRPr="002265C7">
              <w:rPr>
                <w:rFonts w:ascii="Arial" w:hAnsi="Arial"/>
                <w:i/>
              </w:rPr>
              <w:t>Cultural Intelligence Development</w:t>
            </w:r>
            <w:r w:rsidRPr="00671E50">
              <w:rPr>
                <w:rFonts w:ascii="Arial" w:hAnsi="Arial"/>
                <w:i/>
              </w:rPr>
              <w:t xml:space="preserve">, </w:t>
            </w:r>
            <w:r w:rsidRPr="002265C7">
              <w:rPr>
                <w:rFonts w:ascii="Arial" w:hAnsi="Arial"/>
                <w:i/>
              </w:rPr>
              <w:t>Code = (CID)</w:t>
            </w:r>
          </w:p>
          <w:p w:rsidRPr="002265C7" w:rsidR="00835016" w:rsidP="00835016" w:rsidRDefault="00835016" w14:paraId="525E5783" w14:textId="77777777">
            <w:pPr>
              <w:pStyle w:val="ListParagraph"/>
              <w:numPr>
                <w:ilvl w:val="0"/>
                <w:numId w:val="120"/>
              </w:numPr>
              <w:suppressAutoHyphens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  <w:lang w:val="el-GR"/>
              </w:rPr>
              <w:t>Ανάπτυξη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Αντιληπτικής</w:t>
            </w:r>
            <w:r w:rsidRPr="00671E5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Νοημοσύνης</w:t>
            </w:r>
            <w:r w:rsidRPr="00671E50">
              <w:rPr>
                <w:rFonts w:ascii="Arial" w:hAnsi="Arial"/>
                <w:i/>
              </w:rPr>
              <w:t xml:space="preserve"> - </w:t>
            </w:r>
            <w:r w:rsidRPr="002265C7">
              <w:rPr>
                <w:rFonts w:ascii="Arial" w:hAnsi="Arial"/>
                <w:i/>
              </w:rPr>
              <w:t>Cognitive Intelligence Development</w:t>
            </w:r>
            <w:r w:rsidRPr="00671E50">
              <w:rPr>
                <w:rFonts w:ascii="Arial" w:hAnsi="Arial"/>
                <w:i/>
              </w:rPr>
              <w:t xml:space="preserve">, </w:t>
            </w:r>
            <w:r w:rsidRPr="002265C7">
              <w:rPr>
                <w:rFonts w:ascii="Arial" w:hAnsi="Arial"/>
                <w:i/>
              </w:rPr>
              <w:t xml:space="preserve">Code = (COI) </w:t>
            </w:r>
          </w:p>
          <w:p w:rsidRPr="00277FF0" w:rsidR="00835016" w:rsidP="00835016" w:rsidRDefault="00835016" w14:paraId="08500D84" w14:textId="50C2B35F">
            <w:pPr>
              <w:pStyle w:val="ListParagraph"/>
              <w:numPr>
                <w:ilvl w:val="0"/>
                <w:numId w:val="120"/>
              </w:numPr>
              <w:suppressAutoHyphens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  <w:lang w:val="el-GR"/>
              </w:rPr>
              <w:t>Διασύνδεση</w:t>
            </w:r>
            <w:r w:rsidRPr="00277FF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με</w:t>
            </w:r>
            <w:r w:rsidRPr="00277FF0">
              <w:rPr>
                <w:rFonts w:ascii="Arial" w:hAnsi="Arial"/>
                <w:i/>
              </w:rPr>
              <w:t xml:space="preserve"> </w:t>
            </w:r>
            <w:r>
              <w:rPr>
                <w:rFonts w:ascii="Arial" w:hAnsi="Arial"/>
                <w:i/>
                <w:lang w:val="el-GR"/>
              </w:rPr>
              <w:t>Κοινότητα</w:t>
            </w:r>
            <w:r w:rsidR="00277FF0">
              <w:rPr>
                <w:rFonts w:ascii="Arial" w:hAnsi="Arial"/>
                <w:i/>
              </w:rPr>
              <w:t xml:space="preserve"> - </w:t>
            </w:r>
            <w:r w:rsidR="00277FF0">
              <w:rPr>
                <w:rFonts w:ascii="Arial" w:hAnsi="Arial"/>
                <w:i/>
              </w:rPr>
              <w:t>Community Connections</w:t>
            </w:r>
            <w:r w:rsidR="00277FF0">
              <w:rPr>
                <w:rFonts w:ascii="Arial" w:hAnsi="Arial"/>
                <w:i/>
              </w:rPr>
              <w:t>,</w:t>
            </w:r>
            <w:r w:rsidRPr="002265C7" w:rsidR="00277FF0">
              <w:rPr>
                <w:rFonts w:ascii="Arial" w:hAnsi="Arial"/>
                <w:i/>
              </w:rPr>
              <w:t xml:space="preserve"> </w:t>
            </w:r>
            <w:r w:rsidRPr="002265C7">
              <w:rPr>
                <w:rFonts w:ascii="Arial" w:hAnsi="Arial"/>
                <w:i/>
              </w:rPr>
              <w:t>Code</w:t>
            </w:r>
            <w:r w:rsidRPr="00277FF0">
              <w:rPr>
                <w:rFonts w:ascii="Arial" w:hAnsi="Arial"/>
                <w:i/>
              </w:rPr>
              <w:t xml:space="preserve"> = (</w:t>
            </w:r>
            <w:r w:rsidRPr="002265C7">
              <w:rPr>
                <w:rFonts w:ascii="Arial" w:hAnsi="Arial"/>
                <w:i/>
              </w:rPr>
              <w:t>CC</w:t>
            </w:r>
            <w:r w:rsidRPr="00277FF0">
              <w:rPr>
                <w:rFonts w:ascii="Arial" w:hAnsi="Arial"/>
                <w:i/>
              </w:rPr>
              <w:t>)</w:t>
            </w:r>
          </w:p>
          <w:p w:rsidRPr="002265C7" w:rsidR="00835016" w:rsidP="00835016" w:rsidRDefault="00835016" w14:paraId="02233B07" w14:textId="248E9128">
            <w:pPr>
              <w:pStyle w:val="ListParagraph"/>
              <w:numPr>
                <w:ilvl w:val="0"/>
                <w:numId w:val="120"/>
              </w:numPr>
              <w:suppressAutoHyphens/>
              <w:rPr>
                <w:rFonts w:ascii="Arial" w:hAnsi="Arial"/>
                <w:i/>
              </w:rPr>
            </w:pPr>
            <w:r w:rsidRPr="002265C7">
              <w:rPr>
                <w:rFonts w:ascii="Arial" w:hAnsi="Arial"/>
                <w:i/>
              </w:rPr>
              <w:t>UEL Give-Back</w:t>
            </w:r>
            <w:r w:rsidRPr="00864704" w:rsidR="00834534">
              <w:rPr>
                <w:rFonts w:ascii="Arial" w:hAnsi="Arial"/>
                <w:i/>
              </w:rPr>
              <w:t xml:space="preserve">, </w:t>
            </w:r>
            <w:r w:rsidRPr="002265C7">
              <w:rPr>
                <w:rFonts w:ascii="Arial" w:hAnsi="Arial"/>
                <w:i/>
              </w:rPr>
              <w:t>Code = (UGB)</w:t>
            </w:r>
          </w:p>
          <w:p w:rsidR="002265C7" w:rsidP="002265C7" w:rsidRDefault="002265C7" w14:paraId="7A764CDE" w14:textId="62B8DA98">
            <w:pPr>
              <w:rPr>
                <w:rFonts w:ascii="Arial" w:hAnsi="Arial" w:cs="Arial"/>
                <w:b/>
              </w:rPr>
            </w:pPr>
          </w:p>
          <w:p w:rsidRPr="002265C7" w:rsidR="00835016" w:rsidP="002265C7" w:rsidRDefault="00835016" w14:paraId="68A6DF45" w14:textId="77777777">
            <w:pPr>
              <w:rPr>
                <w:rFonts w:ascii="Arial" w:hAnsi="Arial" w:cs="Arial"/>
                <w:b/>
              </w:rPr>
            </w:pPr>
          </w:p>
          <w:p w:rsidRPr="002265C7" w:rsidR="002265C7" w:rsidP="00A8232D" w:rsidRDefault="002265C7" w14:paraId="0AD55427" w14:textId="77777777">
            <w:pPr>
              <w:jc w:val="center"/>
              <w:rPr>
                <w:rFonts w:ascii="Arial" w:hAnsi="Arial" w:cs="Arial"/>
                <w:b/>
              </w:rPr>
            </w:pPr>
          </w:p>
          <w:p w:rsidRPr="00CD27A3" w:rsidR="002D41B4" w:rsidP="00A8232D" w:rsidRDefault="002D41B4" w14:paraId="6098B027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Στο τέλος αυτής της ενότητας, οι φοιτητές θα είναι σε θέση να:</w:t>
            </w:r>
          </w:p>
          <w:p w:rsidRPr="00CD27A3" w:rsidR="002D41B4" w:rsidP="00A8232D" w:rsidRDefault="002D41B4" w14:paraId="5CAAA24E" w14:textId="77777777">
            <w:pPr>
              <w:rPr>
                <w:rFonts w:ascii="Arial" w:hAnsi="Arial" w:cs="Arial"/>
                <w:lang w:val="el-GR"/>
              </w:rPr>
            </w:pPr>
          </w:p>
          <w:p w:rsidRPr="00CD27A3" w:rsidR="002D41B4" w:rsidP="00A8232D" w:rsidRDefault="002D41B4" w14:paraId="192177E2" w14:textId="77777777">
            <w:pPr>
              <w:rPr>
                <w:rFonts w:ascii="Arial" w:hAnsi="Arial" w:cs="Arial"/>
                <w:i/>
                <w:lang w:val="el-GR"/>
              </w:rPr>
            </w:pPr>
            <w:r w:rsidRPr="00CD27A3">
              <w:rPr>
                <w:rFonts w:ascii="Arial" w:hAnsi="Arial" w:cs="Arial"/>
                <w:i/>
                <w:lang w:val="el-GR"/>
              </w:rPr>
              <w:t>Γνώση:</w:t>
            </w:r>
          </w:p>
          <w:p w:rsidRPr="002265C7" w:rsidR="002D41B4" w:rsidP="00A8232D" w:rsidRDefault="002D41B4" w14:paraId="3400E202" w14:textId="590C451F">
            <w:pPr>
              <w:ind w:left="348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1. Περιγράψουν τις αρχές των συστημάτων ΤΝ</w:t>
            </w:r>
            <w:r w:rsidRPr="002265C7" w:rsidR="002265C7">
              <w:rPr>
                <w:rFonts w:ascii="Arial" w:hAnsi="Arial" w:cs="Arial"/>
                <w:lang w:val="el-GR"/>
              </w:rPr>
              <w:t xml:space="preserve"> </w:t>
            </w:r>
            <w:r w:rsidR="002265C7">
              <w:rPr>
                <w:rFonts w:ascii="Arial" w:hAnsi="Arial" w:cs="Arial"/>
                <w:lang w:val="el-GR"/>
              </w:rPr>
              <w:t>που καλύπτονται στην ύλη</w:t>
            </w:r>
            <w:r w:rsidRPr="00B41DB2" w:rsidR="00B41DB2">
              <w:rPr>
                <w:rStyle w:val="normaltextrun"/>
                <w:rFonts w:ascii="Arial" w:hAnsi="Arial" w:eastAsia="Arial" w:cs="Arial"/>
                <w:sz w:val="20"/>
                <w:szCs w:val="20"/>
                <w:lang w:val="el-GR"/>
              </w:rPr>
              <w:t>.</w:t>
            </w:r>
            <w:r w:rsidR="00B41DB2">
              <w:rPr>
                <w:rStyle w:val="normaltextrun"/>
                <w:rFonts w:ascii="Arial" w:hAnsi="Arial" w:eastAsia="Arial" w:cs="Arial"/>
                <w:sz w:val="20"/>
                <w:szCs w:val="20"/>
                <w:lang w:val="el-GR"/>
              </w:rPr>
              <w:t xml:space="preserve"> </w:t>
            </w:r>
          </w:p>
          <w:p w:rsidRPr="00B41DB2" w:rsidR="002D41B4" w:rsidP="00A8232D" w:rsidRDefault="002D41B4" w14:paraId="20EB3674" w14:textId="46C4A8D4">
            <w:pPr>
              <w:ind w:left="348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2. Να επιδεικνύουν γνώση των βημάτων ανάπτυξης συστημάτων ΤΝ</w:t>
            </w:r>
            <w:r w:rsidRPr="00B41DB2" w:rsidR="00B41DB2">
              <w:rPr>
                <w:rFonts w:ascii="Arial" w:hAnsi="Arial" w:cs="Arial"/>
                <w:lang w:val="el-GR"/>
              </w:rPr>
              <w:t>.</w:t>
            </w:r>
          </w:p>
          <w:p w:rsidRPr="00277FF0" w:rsidR="002D41B4" w:rsidP="00A8232D" w:rsidRDefault="002D41B4" w14:paraId="7A94BDCE" w14:textId="314B402D">
            <w:pPr>
              <w:ind w:left="348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3. Αξιολογήσουν με κριτικό πνεύμα την τρέχουσα κατάσταση της έρευνας στην περιοχή.</w:t>
            </w:r>
            <w:r w:rsidRPr="00B41DB2" w:rsidR="00B41DB2">
              <w:rPr>
                <w:rFonts w:ascii="Arial" w:hAnsi="Arial" w:cs="Arial"/>
                <w:lang w:val="el-GR"/>
              </w:rPr>
              <w:t xml:space="preserve"> </w:t>
            </w:r>
            <w:r w:rsidRPr="00277FF0" w:rsidR="00B41DB2">
              <w:rPr>
                <w:rFonts w:ascii="Arial" w:hAnsi="Arial" w:cs="Arial"/>
                <w:lang w:val="el-GR"/>
              </w:rPr>
              <w:t>(</w:t>
            </w:r>
            <w:r w:rsidR="00B41DB2">
              <w:rPr>
                <w:rFonts w:ascii="Arial" w:hAnsi="Arial" w:cs="Arial"/>
              </w:rPr>
              <w:t>SID</w:t>
            </w:r>
            <w:r w:rsidRPr="00277FF0" w:rsidR="00B41DB2">
              <w:rPr>
                <w:rFonts w:ascii="Arial" w:hAnsi="Arial" w:cs="Arial"/>
                <w:lang w:val="el-GR"/>
              </w:rPr>
              <w:t>)</w:t>
            </w:r>
          </w:p>
          <w:p w:rsidRPr="00CD27A3" w:rsidR="002D41B4" w:rsidP="00A8232D" w:rsidRDefault="002D41B4" w14:paraId="3742747C" w14:textId="77777777">
            <w:pPr>
              <w:ind w:left="348"/>
              <w:rPr>
                <w:rFonts w:ascii="Arial" w:hAnsi="Arial" w:cs="Arial"/>
                <w:lang w:val="el-GR"/>
              </w:rPr>
            </w:pPr>
          </w:p>
          <w:p w:rsidRPr="00CD27A3" w:rsidR="002D41B4" w:rsidP="00A8232D" w:rsidRDefault="002D41B4" w14:paraId="0B7B7B36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i/>
                <w:lang w:val="el-GR"/>
              </w:rPr>
            </w:pPr>
            <w:r w:rsidRPr="00CD27A3">
              <w:rPr>
                <w:rFonts w:ascii="Arial" w:hAnsi="Arial" w:cs="Arial"/>
                <w:i/>
                <w:lang w:val="el-GR"/>
              </w:rPr>
              <w:t>Δεξιότητες σκέψης</w:t>
            </w:r>
          </w:p>
          <w:p w:rsidRPr="00B41DB2" w:rsidR="002D41B4" w:rsidP="00A8232D" w:rsidRDefault="002D41B4" w14:paraId="1B328902" w14:textId="288071F7">
            <w:pPr>
              <w:ind w:left="348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4. Επιδεικνύουν την πλήρη κατανόηση του ρόλου και της σημασίας των συστημάτων ΤΝ</w:t>
            </w:r>
            <w:r w:rsidRPr="00B41DB2" w:rsidR="00B41DB2">
              <w:rPr>
                <w:rFonts w:ascii="Arial" w:hAnsi="Arial" w:cs="Arial"/>
                <w:lang w:val="el-GR"/>
              </w:rPr>
              <w:t>. (</w:t>
            </w:r>
            <w:r w:rsidR="00B41DB2">
              <w:rPr>
                <w:rFonts w:ascii="Arial" w:hAnsi="Arial" w:cs="Arial"/>
              </w:rPr>
              <w:t>COI</w:t>
            </w:r>
            <w:r w:rsidRPr="00B41DB2" w:rsidR="00B41DB2">
              <w:rPr>
                <w:rFonts w:ascii="Arial" w:hAnsi="Arial" w:cs="Arial"/>
                <w:lang w:val="el-GR"/>
              </w:rPr>
              <w:t>)</w:t>
            </w:r>
          </w:p>
          <w:p w:rsidRPr="00B41DB2" w:rsidR="002D41B4" w:rsidP="00A8232D" w:rsidRDefault="002D41B4" w14:paraId="7CBEC2A7" w14:textId="426799FF">
            <w:pPr>
              <w:ind w:left="348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5. Αναπτύξουν μια κριτική κατανόηση των ζητημάτων που σχετίζονται με την εφαρμογή των συστημάτων ΤΝ</w:t>
            </w:r>
            <w:r w:rsidRPr="00B41DB2" w:rsidR="00B41DB2">
              <w:rPr>
                <w:rFonts w:ascii="Arial" w:hAnsi="Arial" w:cs="Arial"/>
                <w:lang w:val="el-GR"/>
              </w:rPr>
              <w:t>. (</w:t>
            </w:r>
            <w:r w:rsidR="00B41DB2">
              <w:rPr>
                <w:rFonts w:ascii="Arial" w:hAnsi="Arial" w:cs="Arial"/>
              </w:rPr>
              <w:t>COI</w:t>
            </w:r>
            <w:r w:rsidRPr="00B41DB2" w:rsidR="00B41DB2">
              <w:rPr>
                <w:rFonts w:ascii="Arial" w:hAnsi="Arial" w:cs="Arial"/>
                <w:lang w:val="el-GR"/>
              </w:rPr>
              <w:t xml:space="preserve">, </w:t>
            </w:r>
            <w:r w:rsidR="00B41DB2">
              <w:rPr>
                <w:rFonts w:ascii="Arial" w:hAnsi="Arial" w:cs="Arial"/>
              </w:rPr>
              <w:t>SID</w:t>
            </w:r>
            <w:r w:rsidRPr="00B41DB2" w:rsidR="00B41DB2">
              <w:rPr>
                <w:rFonts w:ascii="Arial" w:hAnsi="Arial" w:cs="Arial"/>
                <w:lang w:val="el-GR"/>
              </w:rPr>
              <w:t>)</w:t>
            </w:r>
          </w:p>
          <w:p w:rsidRPr="00277FF0" w:rsidR="002D41B4" w:rsidP="00A8232D" w:rsidRDefault="002D41B4" w14:paraId="3D3E71F6" w14:textId="446B7CA2">
            <w:pPr>
              <w:ind w:left="348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6. Χρησιμοποιούν αποτελεσματικά εργαλεία και τεχνικές λογισμικού ΤΝ για να προσομοιώνουν τις αρχές και την λειτουργία ενός συστήματος ΤΝ μέσω της κριτικής ανάλυσης συγκεκριμένων περιπτωσιολογικών μελετών / συνόλων δεδομένων.</w:t>
            </w:r>
            <w:r w:rsidRPr="00B41DB2" w:rsidR="00B41DB2">
              <w:rPr>
                <w:rFonts w:ascii="Arial" w:hAnsi="Arial" w:cs="Arial"/>
                <w:lang w:val="el-GR"/>
              </w:rPr>
              <w:t xml:space="preserve"> </w:t>
            </w:r>
            <w:r w:rsidRPr="00277FF0" w:rsidR="00B41DB2">
              <w:rPr>
                <w:rFonts w:ascii="Arial" w:hAnsi="Arial" w:cs="Arial"/>
                <w:lang w:val="el-GR"/>
              </w:rPr>
              <w:t>(</w:t>
            </w:r>
            <w:r w:rsidR="00B41DB2">
              <w:rPr>
                <w:rFonts w:ascii="Arial" w:hAnsi="Arial" w:cs="Arial"/>
              </w:rPr>
              <w:t>DP</w:t>
            </w:r>
            <w:r w:rsidRPr="00277FF0" w:rsidR="00B41DB2">
              <w:rPr>
                <w:rFonts w:ascii="Arial" w:hAnsi="Arial" w:cs="Arial"/>
                <w:lang w:val="el-GR"/>
              </w:rPr>
              <w:t>)</w:t>
            </w:r>
          </w:p>
          <w:p w:rsidRPr="00CD27A3" w:rsidR="002D41B4" w:rsidP="00A8232D" w:rsidRDefault="002D41B4" w14:paraId="1FA6B66C" w14:textId="77777777">
            <w:pPr>
              <w:rPr>
                <w:rFonts w:ascii="Arial" w:hAnsi="Arial" w:cs="Arial"/>
                <w:lang w:val="el-GR"/>
              </w:rPr>
            </w:pPr>
          </w:p>
          <w:p w:rsidRPr="00CD27A3" w:rsidR="002D41B4" w:rsidP="00A8232D" w:rsidRDefault="002D41B4" w14:paraId="59B10EB8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sz w:val="22"/>
                <w:szCs w:val="22"/>
                <w:lang w:val="el-GR"/>
              </w:rPr>
            </w:pPr>
            <w:r w:rsidRPr="00CD27A3">
              <w:rPr>
                <w:rFonts w:ascii="Arial" w:hAnsi="Arial" w:cs="Arial"/>
                <w:i/>
                <w:lang w:val="el-GR"/>
              </w:rPr>
              <w:t>Πρακτικές δεξιότητες σχετικές με το αντικείμενο</w:t>
            </w:r>
          </w:p>
          <w:p w:rsidRPr="00277FF0" w:rsidR="002D41B4" w:rsidP="00A8232D" w:rsidRDefault="002D41B4" w14:paraId="788E9F9A" w14:textId="3C6CDE4D">
            <w:pPr>
              <w:ind w:left="360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 xml:space="preserve">7. Να επιδεικνύουν την ικανότητά τους να εφαρμόζουν τις έννοιες και τις τεχνικές της ΤΝ </w:t>
            </w:r>
            <w:r w:rsidR="002265C7">
              <w:rPr>
                <w:rFonts w:ascii="Arial" w:hAnsi="Arial" w:cs="Arial"/>
                <w:lang w:val="el-GR"/>
              </w:rPr>
              <w:t>εφαρμόζοντας</w:t>
            </w:r>
            <w:r w:rsidRPr="00CD27A3">
              <w:rPr>
                <w:rFonts w:ascii="Arial" w:hAnsi="Arial" w:cs="Arial"/>
                <w:lang w:val="el-GR"/>
              </w:rPr>
              <w:t xml:space="preserve"> διάφορες υπάρχουσες τεχνολογίες.</w:t>
            </w:r>
            <w:r w:rsidRPr="00B41DB2" w:rsidR="00B41DB2">
              <w:rPr>
                <w:rFonts w:ascii="Arial" w:hAnsi="Arial" w:cs="Arial"/>
                <w:lang w:val="el-GR"/>
              </w:rPr>
              <w:t xml:space="preserve"> </w:t>
            </w:r>
            <w:r w:rsidRPr="00277FF0" w:rsidR="00B41DB2">
              <w:rPr>
                <w:rFonts w:ascii="Arial" w:hAnsi="Arial" w:cs="Arial"/>
                <w:lang w:val="el-GR"/>
              </w:rPr>
              <w:t>(</w:t>
            </w:r>
            <w:r w:rsidR="00B41DB2">
              <w:rPr>
                <w:rFonts w:ascii="Arial" w:hAnsi="Arial" w:cs="Arial"/>
              </w:rPr>
              <w:t>DP</w:t>
            </w:r>
            <w:r w:rsidRPr="00277FF0" w:rsidR="00B41DB2">
              <w:rPr>
                <w:rFonts w:ascii="Arial" w:hAnsi="Arial" w:cs="Arial"/>
                <w:lang w:val="el-GR"/>
              </w:rPr>
              <w:t>)</w:t>
            </w:r>
          </w:p>
          <w:p w:rsidRPr="00CD27A3" w:rsidR="002D41B4" w:rsidP="00A8232D" w:rsidRDefault="002D41B4" w14:paraId="128DD354" w14:textId="77777777">
            <w:pPr>
              <w:ind w:left="360"/>
              <w:rPr>
                <w:rFonts w:ascii="Arial" w:hAnsi="Arial" w:cs="Arial"/>
                <w:lang w:val="el-GR"/>
              </w:rPr>
            </w:pPr>
          </w:p>
          <w:p w:rsidRPr="00CD27A3" w:rsidR="002D41B4" w:rsidP="00A8232D" w:rsidRDefault="002D41B4" w14:paraId="65F10512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i/>
                <w:lang w:val="el-GR"/>
              </w:rPr>
            </w:pPr>
            <w:r w:rsidRPr="00CD27A3">
              <w:rPr>
                <w:rFonts w:ascii="Arial" w:hAnsi="Arial" w:cs="Arial"/>
                <w:i/>
                <w:lang w:val="el-GR"/>
              </w:rPr>
              <w:t>Δεξιότητες για τη ζωή και την εργασία (γενικές δεξιότητες)</w:t>
            </w:r>
          </w:p>
          <w:p w:rsidRPr="00B41DB2" w:rsidR="002D41B4" w:rsidP="00A8232D" w:rsidRDefault="002D41B4" w14:paraId="6A5C6F49" w14:textId="4B139C5F">
            <w:pPr>
              <w:ind w:left="348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 xml:space="preserve">8. Συντάσσουν αναφορές και </w:t>
            </w:r>
            <w:r w:rsidRPr="00CD27A3" w:rsidR="00954112">
              <w:rPr>
                <w:rFonts w:ascii="Arial" w:hAnsi="Arial" w:cs="Arial"/>
                <w:lang w:val="el-GR"/>
              </w:rPr>
              <w:t>παρουσιάσεις</w:t>
            </w:r>
            <w:r w:rsidRPr="00CD27A3">
              <w:rPr>
                <w:rFonts w:ascii="Arial" w:hAnsi="Arial" w:cs="Arial"/>
                <w:lang w:val="el-GR"/>
              </w:rPr>
              <w:t xml:space="preserve"> των αποτελεσμάτων ανάλυσης</w:t>
            </w:r>
            <w:r w:rsidR="002265C7">
              <w:rPr>
                <w:rFonts w:ascii="Arial" w:hAnsi="Arial" w:cs="Arial"/>
                <w:lang w:val="el-GR"/>
              </w:rPr>
              <w:t>.</w:t>
            </w:r>
            <w:r w:rsidRPr="00B41DB2" w:rsidR="00B41DB2">
              <w:rPr>
                <w:rFonts w:ascii="Arial" w:hAnsi="Arial" w:cs="Arial"/>
                <w:lang w:val="el-GR"/>
              </w:rPr>
              <w:t xml:space="preserve"> (</w:t>
            </w:r>
            <w:r w:rsidR="00B41DB2">
              <w:rPr>
                <w:rFonts w:ascii="Arial" w:hAnsi="Arial" w:cs="Arial"/>
              </w:rPr>
              <w:t>SID</w:t>
            </w:r>
            <w:r w:rsidRPr="00B41DB2" w:rsidR="00B41DB2">
              <w:rPr>
                <w:rFonts w:ascii="Arial" w:hAnsi="Arial" w:cs="Arial"/>
                <w:lang w:val="el-GR"/>
              </w:rPr>
              <w:t>)</w:t>
            </w:r>
          </w:p>
          <w:p w:rsidRPr="00B41DB2" w:rsidR="002D41B4" w:rsidP="00A8232D" w:rsidRDefault="002D41B4" w14:paraId="77262500" w14:textId="4DC2DB6B">
            <w:pPr>
              <w:ind w:left="348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9. Χρησιμοποιούν πακέτα λογισμικού για ΤΝ και νευρωνικά δίκτυα</w:t>
            </w:r>
            <w:r w:rsidR="002265C7">
              <w:rPr>
                <w:rFonts w:ascii="Arial" w:hAnsi="Arial" w:cs="Arial"/>
                <w:lang w:val="el-GR"/>
              </w:rPr>
              <w:t>.</w:t>
            </w:r>
            <w:r w:rsidRPr="00B41DB2" w:rsidR="00B41DB2">
              <w:rPr>
                <w:rFonts w:ascii="Arial" w:hAnsi="Arial" w:cs="Arial"/>
                <w:lang w:val="el-GR"/>
              </w:rPr>
              <w:t xml:space="preserve"> (</w:t>
            </w:r>
            <w:r w:rsidR="00B41DB2">
              <w:rPr>
                <w:rFonts w:ascii="Arial" w:hAnsi="Arial" w:cs="Arial"/>
              </w:rPr>
              <w:t>DP</w:t>
            </w:r>
            <w:r w:rsidRPr="00277FF0" w:rsidR="00B41DB2">
              <w:rPr>
                <w:rFonts w:ascii="Arial" w:hAnsi="Arial" w:cs="Arial"/>
                <w:lang w:val="el-GR"/>
              </w:rPr>
              <w:t>)</w:t>
            </w:r>
          </w:p>
          <w:p w:rsidRPr="00CD27A3" w:rsidR="002D41B4" w:rsidP="00A8232D" w:rsidRDefault="002D41B4" w14:paraId="0D6656E8" w14:textId="77777777">
            <w:pPr>
              <w:rPr>
                <w:rFonts w:ascii="Arial" w:hAnsi="Arial" w:cs="Arial"/>
                <w:lang w:val="el-GR"/>
              </w:rPr>
            </w:pPr>
          </w:p>
        </w:tc>
      </w:tr>
      <w:tr w:rsidRPr="00277FF0" w:rsidR="002D41B4" w:rsidTr="291E12C6" w14:paraId="355EE01C" w14:textId="77777777">
        <w:tc>
          <w:tcPr>
            <w:tcW w:w="9072" w:type="dxa"/>
            <w:gridSpan w:val="7"/>
            <w:tcMar/>
          </w:tcPr>
          <w:p w:rsidRPr="00CD27A3" w:rsidR="002D41B4" w:rsidP="00A8232D" w:rsidRDefault="002D41B4" w14:paraId="4417A314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lastRenderedPageBreak/>
              <w:t>Μέθοδοι/ στρατηγικές διδασκαλίας/ μάθησης που χρησιμοποιούνται για την επίτευξη αποτελεσμάτων μάθησης:</w:t>
            </w:r>
          </w:p>
          <w:p w:rsidRPr="00CD27A3" w:rsidR="002D41B4" w:rsidP="00A8232D" w:rsidRDefault="002D41B4" w14:paraId="59D81A72" w14:textId="77777777">
            <w:pPr>
              <w:rPr>
                <w:rFonts w:ascii="Arial" w:hAnsi="Arial" w:cs="Arial"/>
                <w:lang w:val="el-GR"/>
              </w:rPr>
            </w:pPr>
          </w:p>
          <w:p w:rsidRPr="00CD27A3" w:rsidR="002D41B4" w:rsidP="00A8232D" w:rsidRDefault="002D41B4" w14:paraId="527B5BA2" w14:textId="0E116DA1">
            <w:pPr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1. Διάλεξη</w:t>
            </w:r>
            <w:r w:rsidR="00496536">
              <w:rPr>
                <w:rFonts w:ascii="Arial" w:hAnsi="Arial" w:cs="Arial"/>
                <w:lang w:val="el-GR"/>
              </w:rPr>
              <w:t xml:space="preserve"> / </w:t>
            </w:r>
            <w:r w:rsidRPr="00CD27A3">
              <w:rPr>
                <w:rFonts w:ascii="Arial" w:hAnsi="Arial" w:cs="Arial"/>
                <w:lang w:val="el-GR"/>
              </w:rPr>
              <w:t xml:space="preserve">φροντιστήριο / πρακτική. </w:t>
            </w:r>
            <w:r w:rsidR="00147882">
              <w:rPr>
                <w:rFonts w:ascii="Arial" w:hAnsi="Arial" w:cs="Arial"/>
                <w:lang w:val="el-GR"/>
              </w:rPr>
              <w:t>Θ</w:t>
            </w:r>
            <w:r w:rsidRPr="00CD27A3">
              <w:rPr>
                <w:rFonts w:ascii="Arial" w:hAnsi="Arial" w:cs="Arial"/>
                <w:lang w:val="el-GR"/>
              </w:rPr>
              <w:t xml:space="preserve">α παρέχεται </w:t>
            </w:r>
            <w:r w:rsidRPr="00CD27A3" w:rsidR="00147882">
              <w:rPr>
                <w:rFonts w:ascii="Arial" w:hAnsi="Arial" w:cs="Arial"/>
                <w:lang w:val="el-GR"/>
              </w:rPr>
              <w:t xml:space="preserve">ανατροφοδότηση </w:t>
            </w:r>
            <w:r w:rsidRPr="00CD27A3">
              <w:rPr>
                <w:rFonts w:ascii="Arial" w:hAnsi="Arial" w:cs="Arial"/>
                <w:lang w:val="el-GR"/>
              </w:rPr>
              <w:t>σε ολόκληρη την ενότητα με τη μορφή τόσο διαμορφωτικής</w:t>
            </w:r>
            <w:r w:rsidR="00147882">
              <w:rPr>
                <w:rFonts w:ascii="Arial" w:hAnsi="Arial" w:cs="Arial"/>
                <w:lang w:val="el-GR"/>
              </w:rPr>
              <w:t xml:space="preserve"> (</w:t>
            </w:r>
            <w:r w:rsidR="00147882">
              <w:rPr>
                <w:rFonts w:ascii="Arial" w:hAnsi="Arial" w:cs="Arial"/>
              </w:rPr>
              <w:t>formative</w:t>
            </w:r>
            <w:r w:rsidRPr="00147882" w:rsidR="00147882">
              <w:rPr>
                <w:rFonts w:ascii="Arial" w:hAnsi="Arial" w:cs="Arial"/>
                <w:lang w:val="el-GR"/>
              </w:rPr>
              <w:t>)</w:t>
            </w:r>
            <w:r w:rsidRPr="00CD27A3">
              <w:rPr>
                <w:rFonts w:ascii="Arial" w:hAnsi="Arial" w:cs="Arial"/>
                <w:lang w:val="el-GR"/>
              </w:rPr>
              <w:t xml:space="preserve"> όσο και αθροιστικής </w:t>
            </w:r>
            <w:r w:rsidRPr="00147882" w:rsidR="00147882">
              <w:rPr>
                <w:rFonts w:ascii="Arial" w:hAnsi="Arial" w:cs="Arial"/>
                <w:lang w:val="el-GR"/>
              </w:rPr>
              <w:t>(</w:t>
            </w:r>
            <w:r w:rsidR="00147882">
              <w:rPr>
                <w:rFonts w:ascii="Arial" w:hAnsi="Arial" w:cs="Arial"/>
              </w:rPr>
              <w:t>summative</w:t>
            </w:r>
            <w:r w:rsidRPr="00147882" w:rsidR="00147882">
              <w:rPr>
                <w:rFonts w:ascii="Arial" w:hAnsi="Arial" w:cs="Arial"/>
                <w:lang w:val="el-GR"/>
              </w:rPr>
              <w:t xml:space="preserve">) </w:t>
            </w:r>
            <w:r w:rsidRPr="00CD27A3">
              <w:rPr>
                <w:rFonts w:ascii="Arial" w:hAnsi="Arial" w:cs="Arial"/>
                <w:lang w:val="el-GR"/>
              </w:rPr>
              <w:t>εργασίας.</w:t>
            </w:r>
          </w:p>
          <w:p w:rsidRPr="00CD27A3" w:rsidR="002D41B4" w:rsidP="00A8232D" w:rsidRDefault="002D41B4" w14:paraId="617735FC" w14:textId="77777777">
            <w:pPr>
              <w:rPr>
                <w:rFonts w:ascii="Arial" w:hAnsi="Arial" w:cs="Arial"/>
                <w:lang w:val="el-GR"/>
              </w:rPr>
            </w:pPr>
          </w:p>
        </w:tc>
      </w:tr>
      <w:tr w:rsidRPr="00CD27A3" w:rsidR="002D41B4" w:rsidTr="291E12C6" w14:paraId="09913356" w14:textId="77777777">
        <w:trPr>
          <w:trHeight w:val="1563"/>
        </w:trPr>
        <w:tc>
          <w:tcPr>
            <w:tcW w:w="5387" w:type="dxa"/>
            <w:gridSpan w:val="4"/>
            <w:tcMar/>
          </w:tcPr>
          <w:p w:rsidRPr="00CD27A3" w:rsidR="002D41B4" w:rsidP="00A8232D" w:rsidRDefault="002D41B4" w14:paraId="13C86AAA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Μέθοδοι αξιολόγησης που επιτρέπουν τον</w:t>
            </w:r>
          </w:p>
          <w:p w:rsidRPr="00CD27A3" w:rsidR="002D41B4" w:rsidP="00A8232D" w:rsidRDefault="002D41B4" w14:paraId="0AB0C318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φοιτητή να επιδείξει τα αποτελέσματα</w:t>
            </w:r>
          </w:p>
          <w:p w:rsidRPr="00CD27A3" w:rsidR="002D41B4" w:rsidP="00A8232D" w:rsidRDefault="002D41B4" w14:paraId="3A392033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 xml:space="preserve">μάθησης του συγκεκριμένου μαθήματος: </w:t>
            </w:r>
          </w:p>
          <w:p w:rsidRPr="00CD27A3" w:rsidR="002D41B4" w:rsidP="00A8232D" w:rsidRDefault="002D41B4" w14:paraId="3C950C02" w14:textId="77777777">
            <w:pPr>
              <w:rPr>
                <w:rFonts w:ascii="Arial" w:hAnsi="Arial" w:cs="Arial"/>
                <w:lang w:val="el-GR"/>
              </w:rPr>
            </w:pPr>
          </w:p>
          <w:p w:rsidRPr="004B4B6C" w:rsidR="002D41B4" w:rsidP="00A8232D" w:rsidRDefault="004B4B6C" w14:paraId="3CFA8D81" w14:textId="431236E4">
            <w:pPr>
              <w:rPr>
                <w:rFonts w:ascii="Arial" w:hAnsi="Arial" w:cs="Arial"/>
                <w:b/>
                <w:bCs/>
                <w:lang w:val="el-GR"/>
              </w:rPr>
            </w:pPr>
            <w:r>
              <w:rPr>
                <w:rFonts w:ascii="Arial" w:hAnsi="Arial" w:cs="Arial"/>
                <w:b/>
                <w:bCs/>
              </w:rPr>
              <w:t>Portfolio</w:t>
            </w:r>
          </w:p>
          <w:p w:rsidRPr="004B4B6C" w:rsidR="002D41B4" w:rsidP="00A8232D" w:rsidRDefault="002D41B4" w14:paraId="73137377" w14:textId="3C8FFCF2">
            <w:pPr>
              <w:rPr>
                <w:rFonts w:ascii="Arial" w:hAnsi="Arial" w:cs="Arial"/>
                <w:bCs/>
                <w:lang w:val="el-GR"/>
              </w:rPr>
            </w:pPr>
            <w:r w:rsidRPr="00CD27A3">
              <w:rPr>
                <w:rFonts w:ascii="Arial" w:hAnsi="Arial" w:cs="Arial"/>
                <w:bCs/>
                <w:lang w:val="el-GR"/>
              </w:rPr>
              <w:t>Πρακτική εργασία βασισμένη σε μελέτη περίπτωσης με χρήση εργαλείων Τεχνητής Νοημοσύνης (</w:t>
            </w:r>
            <w:r w:rsidR="004B4B6C">
              <w:rPr>
                <w:rFonts w:ascii="Arial" w:hAnsi="Arial" w:cs="Arial"/>
                <w:bCs/>
                <w:lang w:val="el-GR"/>
              </w:rPr>
              <w:t>35 ώρες ενασχόλησης</w:t>
            </w:r>
            <w:r w:rsidRPr="00CD27A3">
              <w:rPr>
                <w:rFonts w:ascii="Arial" w:hAnsi="Arial" w:cs="Arial"/>
                <w:bCs/>
                <w:lang w:val="el-GR"/>
              </w:rPr>
              <w:t>)</w:t>
            </w:r>
            <w:r w:rsidRPr="004B4B6C" w:rsidR="004B4B6C">
              <w:rPr>
                <w:rFonts w:ascii="Arial" w:hAnsi="Arial" w:cs="Arial"/>
                <w:bCs/>
                <w:lang w:val="el-GR"/>
              </w:rPr>
              <w:t xml:space="preserve"> </w:t>
            </w:r>
            <w:r w:rsidR="004B4B6C">
              <w:rPr>
                <w:rFonts w:ascii="Arial" w:hAnsi="Arial" w:cs="Arial"/>
                <w:bCs/>
                <w:lang w:val="el-GR"/>
              </w:rPr>
              <w:t>και γραπτή εξέταση (60 λεπτά).</w:t>
            </w:r>
          </w:p>
          <w:p w:rsidRPr="00CD27A3" w:rsidR="002D41B4" w:rsidP="00A8232D" w:rsidRDefault="002D41B4" w14:paraId="4C4181C2" w14:textId="77777777">
            <w:pPr>
              <w:rPr>
                <w:rFonts w:ascii="Arial" w:hAnsi="Arial" w:cs="Arial"/>
                <w:lang w:val="el-GR"/>
              </w:rPr>
            </w:pPr>
          </w:p>
          <w:p w:rsidRPr="004B4B6C" w:rsidR="002D41B4" w:rsidP="004B4B6C" w:rsidRDefault="002D41B4" w14:paraId="114FE37A" w14:textId="77777777">
            <w:pPr>
              <w:rPr>
                <w:rFonts w:ascii="Arial" w:hAnsi="Arial" w:cs="Arial"/>
                <w:lang w:val="el-GR"/>
              </w:rPr>
            </w:pPr>
          </w:p>
        </w:tc>
        <w:tc>
          <w:tcPr>
            <w:tcW w:w="1701" w:type="dxa"/>
            <w:gridSpan w:val="2"/>
            <w:tcMar/>
          </w:tcPr>
          <w:p w:rsidRPr="00CD27A3" w:rsidR="002D41B4" w:rsidP="00A8232D" w:rsidRDefault="002D41B4" w14:paraId="40D67F29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Συντελεστής Βαρύτητας</w:t>
            </w:r>
            <w:r w:rsidRPr="00CD27A3">
              <w:rPr>
                <w:rFonts w:ascii="Arial" w:hAnsi="Arial" w:cs="Arial"/>
                <w:b/>
              </w:rPr>
              <w:t>:</w:t>
            </w:r>
          </w:p>
          <w:p w:rsidRPr="00CD27A3" w:rsidR="002D41B4" w:rsidP="00A8232D" w:rsidRDefault="002D41B4" w14:paraId="7FD91870" w14:textId="77777777">
            <w:pPr>
              <w:rPr>
                <w:rFonts w:ascii="Arial" w:hAnsi="Arial" w:cs="Arial"/>
                <w:b/>
              </w:rPr>
            </w:pPr>
          </w:p>
          <w:p w:rsidRPr="00CD27A3" w:rsidR="002D41B4" w:rsidP="00A8232D" w:rsidRDefault="002D41B4" w14:paraId="468B8B01" w14:textId="77777777">
            <w:pPr>
              <w:rPr>
                <w:rFonts w:ascii="Arial" w:hAnsi="Arial" w:cs="Arial"/>
                <w:b/>
              </w:rPr>
            </w:pPr>
          </w:p>
          <w:p w:rsidRPr="006D4076" w:rsidR="002D41B4" w:rsidP="00A8232D" w:rsidRDefault="004B4B6C" w14:paraId="72608B30" w14:textId="1CDA2E4A">
            <w:pPr>
              <w:jc w:val="center"/>
              <w:rPr>
                <w:rFonts w:ascii="Arial" w:hAnsi="Arial" w:cs="Arial"/>
                <w:b/>
                <w:bCs/>
              </w:rPr>
            </w:pPr>
            <w:r w:rsidRPr="006D4076">
              <w:rPr>
                <w:rFonts w:ascii="Arial" w:hAnsi="Arial" w:cs="Arial"/>
                <w:b/>
                <w:bCs/>
              </w:rPr>
              <w:t>100%</w:t>
            </w:r>
          </w:p>
          <w:p w:rsidRPr="00CD27A3" w:rsidR="002D41B4" w:rsidP="00A8232D" w:rsidRDefault="002D41B4" w14:paraId="394FFF5C" w14:textId="77777777">
            <w:pPr>
              <w:jc w:val="center"/>
              <w:rPr>
                <w:rFonts w:ascii="Arial" w:hAnsi="Arial" w:cs="Arial"/>
              </w:rPr>
            </w:pPr>
          </w:p>
          <w:p w:rsidRPr="00CD27A3" w:rsidR="002D41B4" w:rsidP="00A8232D" w:rsidRDefault="002D41B4" w14:paraId="4D0437E0" w14:textId="77777777">
            <w:pPr>
              <w:jc w:val="center"/>
              <w:rPr>
                <w:rFonts w:ascii="Arial" w:hAnsi="Arial" w:cs="Arial"/>
              </w:rPr>
            </w:pPr>
          </w:p>
          <w:p w:rsidR="002D41B4" w:rsidP="00A8232D" w:rsidRDefault="002D41B4" w14:paraId="35E062D8" w14:textId="77777777">
            <w:pPr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</w:rPr>
              <w:t xml:space="preserve">       </w:t>
            </w:r>
          </w:p>
          <w:p w:rsidRPr="00CD27A3" w:rsidR="002D41B4" w:rsidP="00A8232D" w:rsidRDefault="002D41B4" w14:paraId="7C3CC378" w14:textId="0D4CF8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</w:p>
          <w:p w:rsidRPr="00CD27A3" w:rsidR="002D41B4" w:rsidP="00A8232D" w:rsidRDefault="002D41B4" w14:paraId="4223CBFA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  <w:tcMar/>
          </w:tcPr>
          <w:p w:rsidRPr="00CD27A3" w:rsidR="002D41B4" w:rsidP="00A8232D" w:rsidRDefault="002D41B4" w14:paraId="7255198C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Επιτευχθέντα αποτελέσματα μάθησης</w:t>
            </w:r>
            <w:r w:rsidRPr="00CD27A3">
              <w:rPr>
                <w:rFonts w:ascii="Arial" w:hAnsi="Arial" w:cs="Arial"/>
                <w:b/>
              </w:rPr>
              <w:t>:</w:t>
            </w:r>
          </w:p>
          <w:p w:rsidRPr="00CD27A3" w:rsidR="002D41B4" w:rsidP="00A8232D" w:rsidRDefault="002D41B4" w14:paraId="45C206FF" w14:textId="77777777">
            <w:pPr>
              <w:rPr>
                <w:rFonts w:ascii="Arial" w:hAnsi="Arial" w:cs="Arial"/>
                <w:b/>
              </w:rPr>
            </w:pPr>
          </w:p>
          <w:p w:rsidRPr="004B4B6C" w:rsidR="002D41B4" w:rsidP="00A8232D" w:rsidRDefault="004B4B6C" w14:paraId="3F933748" w14:textId="23901E7D">
            <w:pPr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1-9</w:t>
            </w:r>
          </w:p>
          <w:p w:rsidRPr="00CD27A3" w:rsidR="002D41B4" w:rsidP="00A8232D" w:rsidRDefault="002D41B4" w14:paraId="0DBCAC69" w14:textId="7F371945">
            <w:pPr>
              <w:rPr>
                <w:rFonts w:ascii="Arial" w:hAnsi="Arial" w:cs="Arial"/>
              </w:rPr>
            </w:pPr>
          </w:p>
          <w:p w:rsidRPr="00CD27A3" w:rsidR="002D41B4" w:rsidP="00A8232D" w:rsidRDefault="002D41B4" w14:paraId="1A2EF729" w14:textId="77777777">
            <w:pPr>
              <w:rPr>
                <w:rFonts w:ascii="Arial" w:hAnsi="Arial" w:cs="Arial"/>
              </w:rPr>
            </w:pPr>
          </w:p>
          <w:p w:rsidRPr="00CD27A3" w:rsidR="002D41B4" w:rsidP="00A8232D" w:rsidRDefault="002D41B4" w14:paraId="16CCB085" w14:textId="77777777">
            <w:pPr>
              <w:rPr>
                <w:rFonts w:ascii="Arial" w:hAnsi="Arial" w:cs="Arial"/>
              </w:rPr>
            </w:pPr>
          </w:p>
          <w:p w:rsidR="002D41B4" w:rsidP="00A8232D" w:rsidRDefault="002D41B4" w14:paraId="459CA2E0" w14:textId="77777777">
            <w:pPr>
              <w:rPr>
                <w:rFonts w:ascii="Arial" w:hAnsi="Arial" w:cs="Arial"/>
              </w:rPr>
            </w:pPr>
            <w:r w:rsidRPr="00CD27A3">
              <w:rPr>
                <w:rFonts w:ascii="Arial" w:hAnsi="Arial" w:cs="Arial"/>
              </w:rPr>
              <w:t xml:space="preserve"> </w:t>
            </w:r>
          </w:p>
          <w:p w:rsidRPr="00CD27A3" w:rsidR="002D41B4" w:rsidP="00A8232D" w:rsidRDefault="002D41B4" w14:paraId="25214CEF" w14:textId="5CE06970">
            <w:pPr>
              <w:rPr>
                <w:rFonts w:ascii="Arial" w:hAnsi="Arial" w:cs="Arial"/>
                <w:b/>
              </w:rPr>
            </w:pPr>
          </w:p>
        </w:tc>
      </w:tr>
      <w:tr w:rsidRPr="00277FF0" w:rsidR="002D41B4" w:rsidTr="291E12C6" w14:paraId="061110DF" w14:textId="77777777">
        <w:tc>
          <w:tcPr>
            <w:tcW w:w="9072" w:type="dxa"/>
            <w:gridSpan w:val="7"/>
            <w:tcMar/>
          </w:tcPr>
          <w:p w:rsidRPr="00CD27A3" w:rsidR="002D41B4" w:rsidP="00A8232D" w:rsidRDefault="002D41B4" w14:paraId="226B1ACC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Υλικό μελέτης και πηγές για το συγκεκριμένο μάθημα:</w:t>
            </w:r>
          </w:p>
          <w:p w:rsidRPr="00CD27A3" w:rsidR="002D41B4" w:rsidP="00A8232D" w:rsidRDefault="002D41B4" w14:paraId="01EFD290" w14:textId="77777777">
            <w:pPr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 xml:space="preserve"> </w:t>
            </w:r>
          </w:p>
          <w:p w:rsidRPr="00CD27A3" w:rsidR="002D41B4" w:rsidP="00A8232D" w:rsidRDefault="002D41B4" w14:paraId="686D989B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Βασικές</w:t>
            </w:r>
            <w:r w:rsidRPr="00CD27A3">
              <w:rPr>
                <w:rFonts w:ascii="Arial" w:hAnsi="Arial" w:cs="Arial"/>
                <w:b/>
              </w:rPr>
              <w:t xml:space="preserve"> </w:t>
            </w:r>
            <w:r w:rsidRPr="00CD27A3">
              <w:rPr>
                <w:rFonts w:ascii="Arial" w:hAnsi="Arial" w:cs="Arial"/>
                <w:b/>
                <w:lang w:val="el-GR"/>
              </w:rPr>
              <w:t>Πηγές</w:t>
            </w:r>
          </w:p>
          <w:p w:rsidRPr="00CD27A3" w:rsidR="002D41B4" w:rsidP="00A8232D" w:rsidRDefault="002D41B4" w14:paraId="4F84584A" w14:textId="77777777">
            <w:pPr>
              <w:rPr>
                <w:rFonts w:ascii="Arial" w:hAnsi="Arial" w:cs="Arial"/>
                <w:b/>
              </w:rPr>
            </w:pPr>
          </w:p>
          <w:p w:rsidRPr="00CD27A3" w:rsidR="002D41B4" w:rsidP="00A8232D" w:rsidRDefault="002D41B4" w14:paraId="233BE188" w14:textId="77777777">
            <w:pPr>
              <w:rPr>
                <w:rFonts w:ascii="Arial" w:hAnsi="Arial" w:cs="Arial"/>
              </w:rPr>
            </w:pPr>
            <w:r w:rsidRPr="00CD27A3">
              <w:rPr>
                <w:rFonts w:ascii="Arial" w:hAnsi="Arial" w:cs="Arial"/>
              </w:rPr>
              <w:t>Negevitsky, M. (2011). Artificial Intelligence: A Guide to Intelligent Systems, 3</w:t>
            </w:r>
            <w:r w:rsidRPr="00CD27A3">
              <w:rPr>
                <w:rFonts w:ascii="Arial" w:hAnsi="Arial" w:cs="Arial"/>
                <w:vertAlign w:val="superscript"/>
              </w:rPr>
              <w:t>rd</w:t>
            </w:r>
            <w:r w:rsidRPr="00CD27A3">
              <w:rPr>
                <w:rFonts w:ascii="Arial" w:hAnsi="Arial" w:cs="Arial"/>
              </w:rPr>
              <w:t xml:space="preserve"> Edition, Pearson.</w:t>
            </w:r>
          </w:p>
          <w:p w:rsidRPr="00CD27A3" w:rsidR="002D41B4" w:rsidP="00A8232D" w:rsidRDefault="002D41B4" w14:paraId="4B47DF4B" w14:textId="77777777">
            <w:pPr>
              <w:rPr>
                <w:rFonts w:ascii="Arial" w:hAnsi="Arial" w:cs="Arial"/>
              </w:rPr>
            </w:pPr>
          </w:p>
          <w:p w:rsidRPr="00CD27A3" w:rsidR="002D41B4" w:rsidP="00A8232D" w:rsidRDefault="002D41B4" w14:paraId="1F4E25A0" w14:textId="77777777">
            <w:pPr>
              <w:rPr>
                <w:rFonts w:ascii="Arial" w:hAnsi="Arial" w:cs="Arial"/>
              </w:rPr>
            </w:pPr>
            <w:r w:rsidRPr="00CD27A3">
              <w:rPr>
                <w:rFonts w:ascii="Arial" w:hAnsi="Arial" w:cs="Arial"/>
              </w:rPr>
              <w:lastRenderedPageBreak/>
              <w:t xml:space="preserve">Fausett, L. (1993). Fundamentals of Neural Networks: Architecture, Algorithms, and Application, Pearson.  </w:t>
            </w:r>
          </w:p>
          <w:p w:rsidRPr="00CD27A3" w:rsidR="002D41B4" w:rsidP="00A8232D" w:rsidRDefault="002D41B4" w14:paraId="14063BC0" w14:textId="77777777">
            <w:pPr>
              <w:rPr>
                <w:rFonts w:ascii="Arial" w:hAnsi="Arial" w:cs="Arial"/>
                <w:b/>
                <w:iCs/>
              </w:rPr>
            </w:pPr>
          </w:p>
          <w:p w:rsidRPr="002D41B4" w:rsidR="002D41B4" w:rsidP="00A8232D" w:rsidRDefault="002D41B4" w14:paraId="4E2EF94F" w14:textId="77777777">
            <w:pPr>
              <w:rPr>
                <w:rFonts w:ascii="Arial" w:hAnsi="Arial" w:cs="Arial"/>
                <w:b/>
                <w:iCs/>
              </w:rPr>
            </w:pPr>
            <w:r w:rsidRPr="00CD27A3">
              <w:rPr>
                <w:rFonts w:ascii="Arial" w:hAnsi="Arial" w:cs="Arial"/>
                <w:b/>
                <w:iCs/>
                <w:lang w:val="el-GR"/>
              </w:rPr>
              <w:t>Προτεινόμενες</w:t>
            </w:r>
          </w:p>
          <w:p w:rsidRPr="00CD27A3" w:rsidR="002D41B4" w:rsidP="00A8232D" w:rsidRDefault="002D41B4" w14:paraId="7B1F2D41" w14:textId="77777777">
            <w:pPr>
              <w:rPr>
                <w:rFonts w:ascii="Arial" w:hAnsi="Arial" w:cs="Arial"/>
              </w:rPr>
            </w:pPr>
          </w:p>
          <w:p w:rsidRPr="002250E5" w:rsidR="002D41B4" w:rsidP="00A8232D" w:rsidRDefault="002D41B4" w14:paraId="7618037B" w14:textId="77777777">
            <w:pPr>
              <w:pStyle w:val="Default"/>
              <w:rPr>
                <w:rFonts w:eastAsia="Times New Roman"/>
                <w:color w:val="auto"/>
                <w:lang w:val="en-US" w:eastAsia="en-US"/>
              </w:rPr>
            </w:pPr>
            <w:r w:rsidRPr="002250E5">
              <w:rPr>
                <w:rFonts w:eastAsia="Times New Roman"/>
                <w:color w:val="auto"/>
                <w:lang w:val="en-US" w:eastAsia="en-US"/>
              </w:rPr>
              <w:t>Han, J. and Kamber, M. (2001) Data Mining Concepts and Techniques. San Francisco: Morgan Kaufmann.</w:t>
            </w:r>
          </w:p>
          <w:p w:rsidRPr="00CD27A3" w:rsidR="002D41B4" w:rsidP="00A8232D" w:rsidRDefault="002D41B4" w14:paraId="124A830B" w14:textId="77777777">
            <w:pPr>
              <w:pStyle w:val="Default"/>
            </w:pPr>
          </w:p>
          <w:p w:rsidRPr="00CD27A3" w:rsidR="002D41B4" w:rsidP="00A8232D" w:rsidRDefault="002D41B4" w14:paraId="4F91EC20" w14:textId="77777777">
            <w:pPr>
              <w:ind w:left="574" w:hanging="574"/>
              <w:rPr>
                <w:rFonts w:ascii="Arial" w:hAnsi="Arial" w:cs="Arial"/>
                <w:b/>
                <w:u w:val="single"/>
              </w:rPr>
            </w:pPr>
            <w:r w:rsidRPr="00CD27A3">
              <w:rPr>
                <w:rFonts w:ascii="Arial" w:hAnsi="Arial" w:cs="Arial"/>
                <w:b/>
                <w:u w:val="single"/>
                <w:lang w:val="el-GR"/>
              </w:rPr>
              <w:t>Ελληνική</w:t>
            </w:r>
            <w:r w:rsidRPr="00CD27A3">
              <w:rPr>
                <w:rFonts w:ascii="Arial" w:hAnsi="Arial" w:cs="Arial"/>
                <w:b/>
                <w:u w:val="single"/>
              </w:rPr>
              <w:t xml:space="preserve"> </w:t>
            </w:r>
            <w:r w:rsidRPr="00CD27A3">
              <w:rPr>
                <w:rFonts w:ascii="Arial" w:hAnsi="Arial" w:cs="Arial"/>
                <w:b/>
                <w:u w:val="single"/>
                <w:lang w:val="el-GR"/>
              </w:rPr>
              <w:t>Βιβλιογραφία</w:t>
            </w:r>
          </w:p>
          <w:p w:rsidRPr="00CD27A3" w:rsidR="002D41B4" w:rsidP="00A8232D" w:rsidRDefault="002D41B4" w14:paraId="2C1C6B22" w14:textId="77777777">
            <w:pPr>
              <w:rPr>
                <w:rFonts w:ascii="Arial" w:hAnsi="Arial" w:cs="Arial"/>
              </w:rPr>
            </w:pPr>
          </w:p>
          <w:p w:rsidRPr="00CD27A3" w:rsidR="002D41B4" w:rsidP="00A8232D" w:rsidRDefault="002D41B4" w14:paraId="5946B338" w14:textId="77777777">
            <w:pPr>
              <w:rPr>
                <w:rFonts w:ascii="Arial" w:hAnsi="Arial" w:cs="Arial"/>
              </w:rPr>
            </w:pPr>
            <w:r w:rsidRPr="00CD27A3">
              <w:rPr>
                <w:rFonts w:ascii="Arial" w:hAnsi="Arial" w:cs="Arial"/>
                <w:lang w:val="el-GR"/>
              </w:rPr>
              <w:t>Τεχνητή</w:t>
            </w:r>
            <w:r w:rsidRPr="00CD27A3">
              <w:rPr>
                <w:rFonts w:ascii="Arial" w:hAnsi="Arial" w:cs="Arial"/>
              </w:rPr>
              <w:t xml:space="preserve"> </w:t>
            </w:r>
            <w:r w:rsidRPr="00CD27A3">
              <w:rPr>
                <w:rFonts w:ascii="Arial" w:hAnsi="Arial" w:cs="Arial"/>
                <w:lang w:val="el-GR"/>
              </w:rPr>
              <w:t>Νοημοσύνη</w:t>
            </w:r>
            <w:r w:rsidRPr="00CD27A3">
              <w:rPr>
                <w:rFonts w:ascii="Arial" w:hAnsi="Arial" w:cs="Arial"/>
              </w:rPr>
              <w:t xml:space="preserve">: </w:t>
            </w:r>
            <w:r w:rsidRPr="00CD27A3">
              <w:rPr>
                <w:rFonts w:ascii="Arial" w:hAnsi="Arial" w:cs="Arial"/>
                <w:lang w:val="el-GR"/>
              </w:rPr>
              <w:t>Μια</w:t>
            </w:r>
            <w:r w:rsidRPr="00CD27A3">
              <w:rPr>
                <w:rFonts w:ascii="Arial" w:hAnsi="Arial" w:cs="Arial"/>
              </w:rPr>
              <w:t xml:space="preserve"> </w:t>
            </w:r>
            <w:r w:rsidRPr="00CD27A3">
              <w:rPr>
                <w:rFonts w:ascii="Arial" w:hAnsi="Arial" w:cs="Arial"/>
                <w:lang w:val="el-GR"/>
              </w:rPr>
              <w:t>σύγχρονη</w:t>
            </w:r>
            <w:r w:rsidRPr="00CD27A3">
              <w:rPr>
                <w:rFonts w:ascii="Arial" w:hAnsi="Arial" w:cs="Arial"/>
              </w:rPr>
              <w:t xml:space="preserve"> </w:t>
            </w:r>
            <w:r w:rsidRPr="00CD27A3">
              <w:rPr>
                <w:rFonts w:ascii="Arial" w:hAnsi="Arial" w:cs="Arial"/>
                <w:lang w:val="el-GR"/>
              </w:rPr>
              <w:t>προσέγγιση</w:t>
            </w:r>
            <w:r w:rsidRPr="00CD27A3">
              <w:rPr>
                <w:rFonts w:ascii="Arial" w:hAnsi="Arial" w:cs="Arial"/>
              </w:rPr>
              <w:t xml:space="preserve">, S Russel, P. Norvig, </w:t>
            </w:r>
            <w:r w:rsidRPr="00CD27A3">
              <w:rPr>
                <w:rFonts w:ascii="Arial" w:hAnsi="Arial" w:cs="Arial"/>
                <w:lang w:val="el-GR"/>
              </w:rPr>
              <w:t>ΚΛΕΙΔΑΡΙΘΜΟΣ</w:t>
            </w:r>
            <w:r w:rsidRPr="00CD27A3">
              <w:rPr>
                <w:rFonts w:ascii="Arial" w:hAnsi="Arial" w:cs="Arial"/>
              </w:rPr>
              <w:t>, 2004, ISBN: 9602098732</w:t>
            </w:r>
          </w:p>
          <w:p w:rsidRPr="00CD27A3" w:rsidR="002D41B4" w:rsidP="00A8232D" w:rsidRDefault="002D41B4" w14:paraId="08564A35" w14:textId="77777777">
            <w:pPr>
              <w:rPr>
                <w:rFonts w:ascii="Arial" w:hAnsi="Arial" w:cs="Arial"/>
              </w:rPr>
            </w:pPr>
          </w:p>
          <w:p w:rsidR="002D41B4" w:rsidP="00A8232D" w:rsidRDefault="002D41B4" w14:paraId="71698514" w14:textId="7B191076">
            <w:pPr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 xml:space="preserve">Τεχνητή Νοημοσύνη, Ι. Βλαχάβας, Π. Κεφαλάς, Ν. Βασιλειάδης, Φ. Κόκκορας, Η. Σακελλαρίου, Γ' Έκδοση, Εκδόσεις Πανεπιστημίου Μακεδονίας, 2011, </w:t>
            </w:r>
            <w:r w:rsidRPr="00CD27A3">
              <w:rPr>
                <w:rFonts w:ascii="Arial" w:hAnsi="Arial" w:cs="Arial"/>
              </w:rPr>
              <w:t>ISBN</w:t>
            </w:r>
            <w:r w:rsidRPr="00CD27A3">
              <w:rPr>
                <w:rFonts w:ascii="Arial" w:hAnsi="Arial" w:cs="Arial"/>
                <w:lang w:val="el-GR"/>
              </w:rPr>
              <w:t>: 978-960-8396-64-7</w:t>
            </w:r>
          </w:p>
          <w:p w:rsidR="00125B2B" w:rsidP="00A8232D" w:rsidRDefault="00125B2B" w14:paraId="0B998179" w14:textId="1B08A326">
            <w:pPr>
              <w:rPr>
                <w:rFonts w:ascii="Arial" w:hAnsi="Arial" w:cs="Arial"/>
                <w:lang w:val="el-GR"/>
              </w:rPr>
            </w:pPr>
          </w:p>
          <w:p w:rsidRPr="00CD27A3" w:rsidR="00125B2B" w:rsidP="00A8232D" w:rsidRDefault="00125B2B" w14:paraId="3567B861" w14:textId="77777777">
            <w:pPr>
              <w:rPr>
                <w:rFonts w:ascii="Arial" w:hAnsi="Arial" w:cs="Arial"/>
                <w:lang w:val="el-GR"/>
              </w:rPr>
            </w:pPr>
          </w:p>
          <w:p w:rsidRPr="00CD27A3" w:rsidR="002D41B4" w:rsidP="00A8232D" w:rsidRDefault="00125B2B" w14:paraId="78234873" w14:textId="713E38E1">
            <w:pPr>
              <w:pStyle w:val="Default"/>
              <w:rPr>
                <w:lang w:val="el-GR"/>
              </w:rPr>
            </w:pPr>
            <w:r>
              <w:rPr>
                <w:lang w:val="el-GR"/>
              </w:rPr>
              <w:t>Εφαρμοσμένη εργασία βασιζόμενη σε πραγματικά σετ δεδομένων.</w:t>
            </w:r>
          </w:p>
          <w:p w:rsidRPr="00CD27A3" w:rsidR="002D41B4" w:rsidP="00A8232D" w:rsidRDefault="002D41B4" w14:paraId="7C9F4B1A" w14:textId="77777777">
            <w:pPr>
              <w:pStyle w:val="Default"/>
              <w:rPr>
                <w:lang w:val="el-GR"/>
              </w:rPr>
            </w:pPr>
          </w:p>
        </w:tc>
      </w:tr>
      <w:tr w:rsidRPr="00CD27A3" w:rsidR="002D41B4" w:rsidTr="291E12C6" w14:paraId="1F403B03" w14:textId="77777777">
        <w:tc>
          <w:tcPr>
            <w:tcW w:w="3145" w:type="dxa"/>
            <w:gridSpan w:val="2"/>
            <w:shd w:val="clear" w:color="auto" w:fill="D9D9D9" w:themeFill="background1" w:themeFillShade="D9"/>
            <w:tcMar/>
          </w:tcPr>
          <w:p w:rsidRPr="00CD27A3" w:rsidR="002D41B4" w:rsidP="00A8232D" w:rsidRDefault="002D41B4" w14:paraId="57C0E831" w14:textId="77777777">
            <w:pPr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lastRenderedPageBreak/>
              <w:t>Ενδεικτικός χρόνος διδασκαλίας και μάθησης (10 ώρες ανά διδακτική μονάδα):</w:t>
            </w:r>
          </w:p>
        </w:tc>
        <w:tc>
          <w:tcPr>
            <w:tcW w:w="5927" w:type="dxa"/>
            <w:gridSpan w:val="5"/>
            <w:shd w:val="clear" w:color="auto" w:fill="D9D9D9" w:themeFill="background1" w:themeFillShade="D9"/>
            <w:tcMar/>
          </w:tcPr>
          <w:p w:rsidRPr="00CD27A3" w:rsidR="002D41B4" w:rsidP="00A8232D" w:rsidRDefault="002D41B4" w14:paraId="1E988DF3" w14:textId="77777777">
            <w:pPr>
              <w:rPr>
                <w:rFonts w:ascii="Arial" w:hAnsi="Arial" w:cs="Arial"/>
                <w:b/>
                <w:lang w:val="el-GR"/>
              </w:rPr>
            </w:pPr>
          </w:p>
          <w:p w:rsidRPr="00CD27A3" w:rsidR="002D41B4" w:rsidP="00A8232D" w:rsidRDefault="002D41B4" w14:paraId="5D8A5734" w14:textId="77777777">
            <w:pPr>
              <w:rPr>
                <w:rFonts w:ascii="Arial" w:hAnsi="Arial" w:cs="Arial"/>
                <w:b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Ενέργεια</w:t>
            </w:r>
          </w:p>
        </w:tc>
      </w:tr>
      <w:tr w:rsidRPr="007B4571" w:rsidR="002D41B4" w:rsidTr="291E12C6" w14:paraId="6CBC42FC" w14:textId="77777777">
        <w:trPr>
          <w:trHeight w:val="598"/>
        </w:trPr>
        <w:tc>
          <w:tcPr>
            <w:tcW w:w="3145" w:type="dxa"/>
            <w:gridSpan w:val="2"/>
            <w:tcMar/>
          </w:tcPr>
          <w:p w:rsidRPr="00CD27A3" w:rsidR="002D41B4" w:rsidP="00A8232D" w:rsidRDefault="002D41B4" w14:paraId="7E24A2C0" w14:textId="77777777">
            <w:pPr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1. Διάδραση καθηγητή/ φοιτητή, κάποιες ώρες μπορούν να γίνονται και διαδικτυακά:</w:t>
            </w:r>
          </w:p>
          <w:p w:rsidRPr="00CD27A3" w:rsidR="002D41B4" w:rsidP="00A8232D" w:rsidRDefault="002D41B4" w14:paraId="5E849696" w14:textId="77777777">
            <w:pPr>
              <w:rPr>
                <w:rFonts w:ascii="Arial" w:hAnsi="Arial" w:cs="Arial"/>
                <w:lang w:val="el-GR"/>
              </w:rPr>
            </w:pPr>
          </w:p>
          <w:p w:rsidRPr="00CD27A3" w:rsidR="002D41B4" w:rsidP="00A8232D" w:rsidRDefault="005814D3" w14:paraId="1F91D5A1" w14:textId="04AE1111">
            <w:pPr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24</w:t>
            </w:r>
            <w:r w:rsidRPr="00CD27A3" w:rsidR="002D41B4">
              <w:rPr>
                <w:rFonts w:ascii="Arial" w:hAnsi="Arial" w:cs="Arial"/>
              </w:rPr>
              <w:t xml:space="preserve"> </w:t>
            </w:r>
            <w:r w:rsidRPr="00CD27A3" w:rsidR="002D41B4">
              <w:rPr>
                <w:rFonts w:ascii="Arial" w:hAnsi="Arial" w:cs="Arial"/>
                <w:lang w:val="el-GR"/>
              </w:rPr>
              <w:t>ώρες</w:t>
            </w:r>
          </w:p>
          <w:p w:rsidRPr="00CD27A3" w:rsidR="002D41B4" w:rsidP="00A8232D" w:rsidRDefault="002D41B4" w14:paraId="38BD52DC" w14:textId="77777777">
            <w:pPr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</w:rPr>
              <w:t xml:space="preserve">24 </w:t>
            </w:r>
            <w:r w:rsidRPr="00CD27A3">
              <w:rPr>
                <w:rFonts w:ascii="Arial" w:hAnsi="Arial" w:cs="Arial"/>
                <w:lang w:val="el-GR"/>
              </w:rPr>
              <w:t>ώρες</w:t>
            </w:r>
          </w:p>
          <w:p w:rsidRPr="00CD27A3" w:rsidR="002D41B4" w:rsidP="00A8232D" w:rsidRDefault="002D41B4" w14:paraId="5220A5CD" w14:textId="77777777">
            <w:pPr>
              <w:rPr>
                <w:rFonts w:ascii="Arial" w:hAnsi="Arial" w:cs="Arial"/>
              </w:rPr>
            </w:pPr>
          </w:p>
        </w:tc>
        <w:tc>
          <w:tcPr>
            <w:tcW w:w="5927" w:type="dxa"/>
            <w:gridSpan w:val="5"/>
            <w:tcMar/>
          </w:tcPr>
          <w:p w:rsidRPr="00CD27A3" w:rsidR="002D41B4" w:rsidP="00A8232D" w:rsidRDefault="002D41B4" w14:paraId="4985882F" w14:textId="77777777">
            <w:pPr>
              <w:rPr>
                <w:rFonts w:ascii="Arial" w:hAnsi="Arial" w:cs="Arial"/>
              </w:rPr>
            </w:pPr>
          </w:p>
          <w:p w:rsidRPr="00CD27A3" w:rsidR="002D41B4" w:rsidP="00A8232D" w:rsidRDefault="002D41B4" w14:paraId="22C63D55" w14:textId="77777777">
            <w:pPr>
              <w:rPr>
                <w:rFonts w:ascii="Arial" w:hAnsi="Arial" w:cs="Arial"/>
              </w:rPr>
            </w:pPr>
          </w:p>
          <w:p w:rsidRPr="00CD27A3" w:rsidR="002D41B4" w:rsidP="00A8232D" w:rsidRDefault="002D41B4" w14:paraId="2A2B9995" w14:textId="77777777">
            <w:pPr>
              <w:rPr>
                <w:rFonts w:ascii="Arial" w:hAnsi="Arial" w:cs="Arial"/>
              </w:rPr>
            </w:pPr>
          </w:p>
          <w:p w:rsidRPr="007B4571" w:rsidR="002D41B4" w:rsidP="00A8232D" w:rsidRDefault="002D41B4" w14:paraId="65AFA957" w14:textId="7FC20CE9">
            <w:pPr>
              <w:tabs>
                <w:tab w:val="left" w:pos="567"/>
              </w:tabs>
              <w:ind w:hanging="11"/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>Διαλέξεις</w:t>
            </w:r>
            <w:r w:rsidR="007B4571">
              <w:rPr>
                <w:rFonts w:ascii="Arial" w:hAnsi="Arial" w:cs="Arial"/>
                <w:lang w:val="el-GR"/>
              </w:rPr>
              <w:t xml:space="preserve"> / Φροντιστήρια / Πρακτικές Ασκήσεις / Εργασίες</w:t>
            </w:r>
          </w:p>
          <w:p w:rsidRPr="007B4571" w:rsidR="002D41B4" w:rsidP="00A8232D" w:rsidRDefault="002D41B4" w14:paraId="1F0061FF" w14:textId="50750BDB">
            <w:pPr>
              <w:rPr>
                <w:rFonts w:ascii="Arial" w:hAnsi="Arial" w:cs="Arial"/>
                <w:lang w:val="el-GR"/>
              </w:rPr>
            </w:pPr>
          </w:p>
        </w:tc>
      </w:tr>
      <w:tr w:rsidRPr="00277FF0" w:rsidR="002D41B4" w:rsidTr="291E12C6" w14:paraId="27BFE047" w14:textId="77777777">
        <w:tc>
          <w:tcPr>
            <w:tcW w:w="3145" w:type="dxa"/>
            <w:gridSpan w:val="2"/>
            <w:tcMar/>
          </w:tcPr>
          <w:p w:rsidRPr="00CD27A3" w:rsidR="002D41B4" w:rsidP="00A8232D" w:rsidRDefault="002D41B4" w14:paraId="0D62A51A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2. Χρόνος μελέτης για</w:t>
            </w:r>
          </w:p>
          <w:p w:rsidRPr="00CD27A3" w:rsidR="002D41B4" w:rsidP="00A8232D" w:rsidRDefault="002D41B4" w14:paraId="1C648B1F" w14:textId="77777777">
            <w:pPr>
              <w:tabs>
                <w:tab w:val="left" w:pos="567"/>
              </w:tabs>
              <w:ind w:hanging="11"/>
              <w:rPr>
                <w:rFonts w:ascii="Arial" w:hAnsi="Arial" w:cs="Arial"/>
                <w:b/>
                <w:lang w:val="el-GR"/>
              </w:rPr>
            </w:pPr>
            <w:r w:rsidRPr="00CD27A3">
              <w:rPr>
                <w:rFonts w:ascii="Arial" w:hAnsi="Arial" w:cs="Arial"/>
                <w:b/>
                <w:lang w:val="el-GR"/>
              </w:rPr>
              <w:t>τον φοιτητή:</w:t>
            </w:r>
          </w:p>
          <w:p w:rsidRPr="00CD27A3" w:rsidR="002D41B4" w:rsidP="00A8232D" w:rsidRDefault="002D41B4" w14:paraId="5839F256" w14:textId="77777777">
            <w:pPr>
              <w:rPr>
                <w:rFonts w:ascii="Arial" w:hAnsi="Arial" w:cs="Arial"/>
                <w:lang w:val="el-GR"/>
              </w:rPr>
            </w:pPr>
          </w:p>
          <w:p w:rsidRPr="00CD27A3" w:rsidR="002D41B4" w:rsidP="00A8232D" w:rsidRDefault="002D41B4" w14:paraId="4212B16C" w14:textId="230E3D14">
            <w:pPr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</w:rPr>
              <w:t>1</w:t>
            </w:r>
            <w:r w:rsidR="005814D3">
              <w:rPr>
                <w:rFonts w:ascii="Arial" w:hAnsi="Arial" w:cs="Arial"/>
                <w:lang w:val="el-GR"/>
              </w:rPr>
              <w:t>52</w:t>
            </w:r>
            <w:r w:rsidRPr="00CD27A3">
              <w:rPr>
                <w:rFonts w:ascii="Arial" w:hAnsi="Arial" w:cs="Arial"/>
              </w:rPr>
              <w:t xml:space="preserve"> </w:t>
            </w:r>
            <w:r w:rsidRPr="00CD27A3">
              <w:rPr>
                <w:rFonts w:ascii="Arial" w:hAnsi="Arial" w:cs="Arial"/>
                <w:lang w:val="el-GR"/>
              </w:rPr>
              <w:t>ώρες</w:t>
            </w:r>
          </w:p>
          <w:p w:rsidRPr="00CD27A3" w:rsidR="002D41B4" w:rsidP="00A8232D" w:rsidRDefault="002D41B4" w14:paraId="622D5074" w14:textId="77777777">
            <w:pPr>
              <w:rPr>
                <w:rFonts w:ascii="Arial" w:hAnsi="Arial" w:cs="Arial"/>
              </w:rPr>
            </w:pPr>
          </w:p>
        </w:tc>
        <w:tc>
          <w:tcPr>
            <w:tcW w:w="5927" w:type="dxa"/>
            <w:gridSpan w:val="5"/>
            <w:tcMar/>
          </w:tcPr>
          <w:p w:rsidRPr="002D41B4" w:rsidR="002D41B4" w:rsidP="00A8232D" w:rsidRDefault="002D41B4" w14:paraId="7F745245" w14:textId="77777777">
            <w:pPr>
              <w:rPr>
                <w:rFonts w:ascii="Arial" w:hAnsi="Arial" w:cs="Arial"/>
                <w:lang w:val="el-GR"/>
              </w:rPr>
            </w:pPr>
          </w:p>
          <w:p w:rsidRPr="002D41B4" w:rsidR="002D41B4" w:rsidP="00A8232D" w:rsidRDefault="002D41B4" w14:paraId="2C8522FE" w14:textId="77777777">
            <w:pPr>
              <w:rPr>
                <w:rFonts w:ascii="Arial" w:hAnsi="Arial" w:cs="Arial"/>
                <w:lang w:val="el-GR"/>
              </w:rPr>
            </w:pPr>
          </w:p>
          <w:p w:rsidRPr="00CD27A3" w:rsidR="002D41B4" w:rsidP="00A8232D" w:rsidRDefault="002D41B4" w14:paraId="0A9C42EB" w14:textId="2B6DA163">
            <w:pPr>
              <w:rPr>
                <w:rFonts w:ascii="Arial" w:hAnsi="Arial" w:cs="Arial"/>
                <w:lang w:val="el-GR"/>
              </w:rPr>
            </w:pPr>
            <w:r w:rsidRPr="00CD27A3">
              <w:rPr>
                <w:rFonts w:ascii="Arial" w:hAnsi="Arial" w:cs="Arial"/>
                <w:lang w:val="el-GR"/>
              </w:rPr>
              <w:t xml:space="preserve">Βασική και συμπληρωματική μελέτη, ιδιωτική μελέτη, </w:t>
            </w:r>
            <w:r>
              <w:rPr>
                <w:rFonts w:ascii="Arial" w:hAnsi="Arial" w:cs="Arial"/>
                <w:lang w:val="el-GR"/>
              </w:rPr>
              <w:t>φροντιστήριο</w:t>
            </w:r>
            <w:r w:rsidRPr="00CD27A3">
              <w:rPr>
                <w:rFonts w:ascii="Arial" w:hAnsi="Arial" w:cs="Arial"/>
                <w:lang w:val="el-GR"/>
              </w:rPr>
              <w:t xml:space="preserve"> και προετοιμασία της εργασίας.</w:t>
            </w:r>
          </w:p>
        </w:tc>
      </w:tr>
      <w:tr w:rsidRPr="00CD27A3" w:rsidR="002D41B4" w:rsidTr="291E12C6" w14:paraId="629251E7" w14:textId="77777777">
        <w:tc>
          <w:tcPr>
            <w:tcW w:w="3145" w:type="dxa"/>
            <w:gridSpan w:val="2"/>
            <w:tcMar/>
          </w:tcPr>
          <w:p w:rsidRPr="00CD27A3" w:rsidR="002D41B4" w:rsidP="00A8232D" w:rsidRDefault="002D41B4" w14:paraId="070BD266" w14:textId="77777777">
            <w:pPr>
              <w:rPr>
                <w:rFonts w:ascii="Arial" w:hAnsi="Arial" w:cs="Arial"/>
                <w:b/>
                <w:bCs/>
                <w:lang w:val="el-GR"/>
              </w:rPr>
            </w:pPr>
          </w:p>
          <w:p w:rsidRPr="00CD27A3" w:rsidR="002D41B4" w:rsidP="00A8232D" w:rsidRDefault="002D41B4" w14:paraId="6B9334EC" w14:textId="77777777">
            <w:pPr>
              <w:rPr>
                <w:rFonts w:ascii="Arial" w:hAnsi="Arial" w:cs="Arial"/>
              </w:rPr>
            </w:pPr>
            <w:r w:rsidRPr="00CD27A3">
              <w:rPr>
                <w:rFonts w:ascii="Arial" w:hAnsi="Arial" w:cs="Arial"/>
                <w:b/>
                <w:bCs/>
                <w:lang w:val="el-GR"/>
              </w:rPr>
              <w:t>Συνολικές ώρες (1 και 2):</w:t>
            </w:r>
          </w:p>
        </w:tc>
        <w:tc>
          <w:tcPr>
            <w:tcW w:w="5927" w:type="dxa"/>
            <w:gridSpan w:val="5"/>
            <w:tcMar/>
          </w:tcPr>
          <w:p w:rsidRPr="00CD27A3" w:rsidR="002D41B4" w:rsidP="00A8232D" w:rsidRDefault="002D41B4" w14:paraId="09621F79" w14:textId="77777777">
            <w:pPr>
              <w:rPr>
                <w:rFonts w:ascii="Arial" w:hAnsi="Arial" w:cs="Arial"/>
              </w:rPr>
            </w:pPr>
          </w:p>
          <w:p w:rsidRPr="00CD27A3" w:rsidR="002D41B4" w:rsidP="00A8232D" w:rsidRDefault="005814D3" w14:paraId="145E216D" w14:textId="5B272563">
            <w:pPr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200</w:t>
            </w:r>
            <w:r w:rsidRPr="00CD27A3" w:rsidR="002D41B4">
              <w:rPr>
                <w:rFonts w:ascii="Arial" w:hAnsi="Arial" w:cs="Arial"/>
              </w:rPr>
              <w:t xml:space="preserve"> </w:t>
            </w:r>
            <w:r w:rsidRPr="00CD27A3" w:rsidR="002D41B4">
              <w:rPr>
                <w:rFonts w:ascii="Arial" w:hAnsi="Arial" w:cs="Arial"/>
                <w:lang w:val="el-GR"/>
              </w:rPr>
              <w:t>ώρες</w:t>
            </w:r>
          </w:p>
          <w:p w:rsidRPr="00CD27A3" w:rsidR="002D41B4" w:rsidP="00A8232D" w:rsidRDefault="002D41B4" w14:paraId="7A351C79" w14:textId="77777777">
            <w:pPr>
              <w:rPr>
                <w:rFonts w:ascii="Arial" w:hAnsi="Arial" w:cs="Arial"/>
              </w:rPr>
            </w:pPr>
          </w:p>
        </w:tc>
      </w:tr>
    </w:tbl>
    <w:p w:rsidR="291E12C6" w:rsidRDefault="291E12C6" w14:paraId="3ADD9B69" w14:textId="3FA321FF"/>
    <w:p w:rsidRPr="00CD27A3" w:rsidR="002D41B4" w:rsidP="002D41B4" w:rsidRDefault="002D41B4" w14:paraId="225D062D" w14:textId="77777777">
      <w:pPr>
        <w:rPr>
          <w:rFonts w:ascii="Arial" w:hAnsi="Arial" w:cs="Arial"/>
        </w:rPr>
      </w:pPr>
    </w:p>
    <w:p w:rsidR="002D41B4" w:rsidRDefault="002D41B4" w14:paraId="65C2BE78" w14:textId="77777777">
      <w:pPr>
        <w:rPr>
          <w:rFonts w:ascii="Arial" w:hAnsi="Arial" w:cs="Arial"/>
        </w:rPr>
      </w:pPr>
    </w:p>
    <w:sectPr w:rsidR="002D41B4" w:rsidSect="00C96FC7">
      <w:pgSz w:w="11906" w:h="16838" w:orient="portrait"/>
      <w:pgMar w:top="720" w:right="1416" w:bottom="72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4E3A" w:rsidRDefault="009E4E3A" w14:paraId="0451D950" w14:textId="77777777">
      <w:r>
        <w:separator/>
      </w:r>
    </w:p>
  </w:endnote>
  <w:endnote w:type="continuationSeparator" w:id="0">
    <w:p w:rsidR="009E4E3A" w:rsidRDefault="009E4E3A" w14:paraId="53E305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Bold">
    <w:altName w:val="Segoe UI Historic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4E3A" w:rsidRDefault="009E4E3A" w14:paraId="44430BAA" w14:textId="77777777">
      <w:r>
        <w:separator/>
      </w:r>
    </w:p>
  </w:footnote>
  <w:footnote w:type="continuationSeparator" w:id="0">
    <w:p w:rsidR="009E4E3A" w:rsidRDefault="009E4E3A" w14:paraId="75A023B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A6DEFB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0000005"/>
    <w:multiLevelType w:val="multilevel"/>
    <w:tmpl w:val="00000005"/>
    <w:name w:val="Outline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0404E86"/>
    <w:multiLevelType w:val="hybridMultilevel"/>
    <w:tmpl w:val="757A455E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080640B"/>
    <w:multiLevelType w:val="hybridMultilevel"/>
    <w:tmpl w:val="69A443AE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0FD1AD8"/>
    <w:multiLevelType w:val="hybridMultilevel"/>
    <w:tmpl w:val="1CAAFA3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2176E41"/>
    <w:multiLevelType w:val="hybridMultilevel"/>
    <w:tmpl w:val="2696A514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25116E1"/>
    <w:multiLevelType w:val="singleLevel"/>
    <w:tmpl w:val="B456FE5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hint="default" w:ascii="Symbol" w:hAnsi="Symbol"/>
      </w:rPr>
    </w:lvl>
  </w:abstractNum>
  <w:abstractNum w:abstractNumId="11" w15:restartNumberingAfterBreak="0">
    <w:nsid w:val="02D02359"/>
    <w:multiLevelType w:val="hybridMultilevel"/>
    <w:tmpl w:val="93D4D030"/>
    <w:lvl w:ilvl="0" w:tplc="E2FA3488">
      <w:start w:val="1"/>
      <w:numFmt w:val="bullet"/>
      <w:pStyle w:val="StyleSubbulleted"/>
      <w:lvlText w:val="▪"/>
      <w:lvlJc w:val="left"/>
      <w:pPr>
        <w:tabs>
          <w:tab w:val="num" w:pos="240"/>
        </w:tabs>
        <w:ind w:left="240" w:hanging="240"/>
      </w:pPr>
      <w:rPr>
        <w:rFonts w:hint="default" w:ascii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3E471B2"/>
    <w:multiLevelType w:val="hybridMultilevel"/>
    <w:tmpl w:val="2D2A22E2"/>
    <w:lvl w:ilvl="0" w:tplc="D3641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6959BB"/>
    <w:multiLevelType w:val="multilevel"/>
    <w:tmpl w:val="A7701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052A3B74"/>
    <w:multiLevelType w:val="hybridMultilevel"/>
    <w:tmpl w:val="2F8C86C6"/>
    <w:lvl w:ilvl="0" w:tplc="04080017">
      <w:start w:val="1"/>
      <w:numFmt w:val="lowerLetter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54C7264"/>
    <w:multiLevelType w:val="multilevel"/>
    <w:tmpl w:val="683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hint="default"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05C21D28"/>
    <w:multiLevelType w:val="multilevel"/>
    <w:tmpl w:val="679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74F06C6"/>
    <w:multiLevelType w:val="hybridMultilevel"/>
    <w:tmpl w:val="F3CA34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08F5445D"/>
    <w:multiLevelType w:val="hybridMultilevel"/>
    <w:tmpl w:val="DCCC199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9CE469F"/>
    <w:multiLevelType w:val="hybridMultilevel"/>
    <w:tmpl w:val="F1F6ED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0A267D87"/>
    <w:multiLevelType w:val="hybridMultilevel"/>
    <w:tmpl w:val="250E156E"/>
    <w:lvl w:ilvl="0" w:tplc="F424A0A4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0B5E33B5"/>
    <w:multiLevelType w:val="hybridMultilevel"/>
    <w:tmpl w:val="A484C6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0BC77992"/>
    <w:multiLevelType w:val="multilevel"/>
    <w:tmpl w:val="A6B030B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980"/>
        </w:tabs>
        <w:ind w:left="198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0CA40EC4"/>
    <w:multiLevelType w:val="hybridMultilevel"/>
    <w:tmpl w:val="B8B21B6A"/>
    <w:lvl w:ilvl="0" w:tplc="59A0D94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DE073A6"/>
    <w:multiLevelType w:val="hybridMultilevel"/>
    <w:tmpl w:val="DBD86928"/>
    <w:lvl w:ilvl="0" w:tplc="E23A6B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" w:hAnsi="Arial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0013B2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6" w15:restartNumberingAfterBreak="0">
    <w:nsid w:val="10326F6D"/>
    <w:multiLevelType w:val="hybridMultilevel"/>
    <w:tmpl w:val="99200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C408DE86">
      <w:start w:val="12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Calibri" w:cs="Times New Roman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1006558"/>
    <w:multiLevelType w:val="hybridMultilevel"/>
    <w:tmpl w:val="4308FE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133214D8"/>
    <w:multiLevelType w:val="hybridMultilevel"/>
    <w:tmpl w:val="9FCCE5B4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15F631D4"/>
    <w:multiLevelType w:val="hybridMultilevel"/>
    <w:tmpl w:val="A788BF5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1A43331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1" w15:restartNumberingAfterBreak="0">
    <w:nsid w:val="1B5823EC"/>
    <w:multiLevelType w:val="hybridMultilevel"/>
    <w:tmpl w:val="993ACC2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1C965A9D"/>
    <w:multiLevelType w:val="hybridMultilevel"/>
    <w:tmpl w:val="E35A7DB0"/>
    <w:lvl w:ilvl="0" w:tplc="04090001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CAE0038"/>
    <w:multiLevelType w:val="hybridMultilevel"/>
    <w:tmpl w:val="05FA8408"/>
    <w:lvl w:ilvl="0" w:tplc="0408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4" w15:restartNumberingAfterBreak="0">
    <w:nsid w:val="1D8D5B09"/>
    <w:multiLevelType w:val="hybridMultilevel"/>
    <w:tmpl w:val="5360E5B2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1E404376"/>
    <w:multiLevelType w:val="hybridMultilevel"/>
    <w:tmpl w:val="9F7016F0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20CE2943"/>
    <w:multiLevelType w:val="multilevel"/>
    <w:tmpl w:val="3B1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218F330E"/>
    <w:multiLevelType w:val="hybridMultilevel"/>
    <w:tmpl w:val="CCC667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23605494"/>
    <w:multiLevelType w:val="hybridMultilevel"/>
    <w:tmpl w:val="F5BE13E8"/>
    <w:lvl w:ilvl="0" w:tplc="04080001">
      <w:start w:val="1"/>
      <w:numFmt w:val="bullet"/>
      <w:pStyle w:val="LBpListBulleted"/>
      <w:lvlText w:val=""/>
      <w:lvlJc w:val="left"/>
      <w:pPr>
        <w:tabs>
          <w:tab w:val="num" w:pos="312"/>
        </w:tabs>
        <w:ind w:left="312" w:hanging="312"/>
      </w:pPr>
      <w:rPr>
        <w:rFonts w:hint="default" w:ascii="Symbol" w:hAnsi="Symbol"/>
        <w:color w:val="003782"/>
      </w:rPr>
    </w:lvl>
    <w:lvl w:ilvl="1" w:tplc="0408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8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8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8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8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8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8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8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241D21BC"/>
    <w:multiLevelType w:val="hybridMultilevel"/>
    <w:tmpl w:val="E13EA8EC"/>
    <w:lvl w:ilvl="0" w:tplc="F2E624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256C626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1" w15:restartNumberingAfterBreak="0">
    <w:nsid w:val="25B706BD"/>
    <w:multiLevelType w:val="hybridMultilevel"/>
    <w:tmpl w:val="6FC41A32"/>
    <w:lvl w:ilvl="0" w:tplc="336C1A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A2826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8AD78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00269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7C710E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EE99D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4C4A1A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7CB802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2A5B1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25FC7B83"/>
    <w:multiLevelType w:val="hybridMultilevel"/>
    <w:tmpl w:val="7CE4D2DE"/>
    <w:lvl w:ilvl="0" w:tplc="04090001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03">
      <w:start w:val="1"/>
      <w:numFmt w:val="decimal"/>
      <w:pStyle w:val="MRheading2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pStyle w:val="MRheading3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5E5D86"/>
    <w:multiLevelType w:val="hybridMultilevel"/>
    <w:tmpl w:val="48A6A0B6"/>
    <w:lvl w:ilvl="0" w:tplc="00EEF4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8442404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1F7C3C8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436E5E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82863C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8A044FA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295AAF6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85BE61B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A822D06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4" w15:restartNumberingAfterBreak="0">
    <w:nsid w:val="2B71493E"/>
    <w:multiLevelType w:val="hybridMultilevel"/>
    <w:tmpl w:val="06C063F6"/>
    <w:lvl w:ilvl="0" w:tplc="F3EC5D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2CE20B70"/>
    <w:multiLevelType w:val="hybridMultilevel"/>
    <w:tmpl w:val="0EB235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30D93AB9"/>
    <w:multiLevelType w:val="hybridMultilevel"/>
    <w:tmpl w:val="34F4BFA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0FF5983"/>
    <w:multiLevelType w:val="hybridMultilevel"/>
    <w:tmpl w:val="93127FCA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1084374"/>
    <w:multiLevelType w:val="hybridMultilevel"/>
    <w:tmpl w:val="1CCAF256"/>
    <w:lvl w:ilvl="0" w:tplc="04080001">
      <w:start w:val="1"/>
      <w:numFmt w:val="bullet"/>
      <w:lvlText w:val=""/>
      <w:lvlJc w:val="left"/>
      <w:pPr>
        <w:ind w:left="1713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49" w15:restartNumberingAfterBreak="0">
    <w:nsid w:val="339D3A37"/>
    <w:multiLevelType w:val="hybridMultilevel"/>
    <w:tmpl w:val="37A8A550"/>
    <w:lvl w:ilvl="0" w:tplc="04080001">
      <w:start w:val="1"/>
      <w:numFmt w:val="lowerRoman"/>
      <w:lvlText w:val="%1."/>
      <w:lvlJc w:val="right"/>
      <w:pPr>
        <w:ind w:left="720" w:hanging="360"/>
      </w:pPr>
    </w:lvl>
    <w:lvl w:ilvl="1" w:tplc="04080003" w:tentative="1">
      <w:start w:val="1"/>
      <w:numFmt w:val="lowerLetter"/>
      <w:lvlText w:val="%2."/>
      <w:lvlJc w:val="left"/>
      <w:pPr>
        <w:ind w:left="1440" w:hanging="360"/>
      </w:pPr>
    </w:lvl>
    <w:lvl w:ilvl="2" w:tplc="04080005" w:tentative="1">
      <w:start w:val="1"/>
      <w:numFmt w:val="lowerRoman"/>
      <w:lvlText w:val="%3."/>
      <w:lvlJc w:val="right"/>
      <w:pPr>
        <w:ind w:left="2160" w:hanging="180"/>
      </w:pPr>
    </w:lvl>
    <w:lvl w:ilvl="3" w:tplc="04080001" w:tentative="1">
      <w:start w:val="1"/>
      <w:numFmt w:val="decimal"/>
      <w:lvlText w:val="%4."/>
      <w:lvlJc w:val="left"/>
      <w:pPr>
        <w:ind w:left="2880" w:hanging="360"/>
      </w:pPr>
    </w:lvl>
    <w:lvl w:ilvl="4" w:tplc="04080003" w:tentative="1">
      <w:start w:val="1"/>
      <w:numFmt w:val="lowerLetter"/>
      <w:lvlText w:val="%5."/>
      <w:lvlJc w:val="left"/>
      <w:pPr>
        <w:ind w:left="3600" w:hanging="360"/>
      </w:pPr>
    </w:lvl>
    <w:lvl w:ilvl="5" w:tplc="04080005" w:tentative="1">
      <w:start w:val="1"/>
      <w:numFmt w:val="lowerRoman"/>
      <w:lvlText w:val="%6."/>
      <w:lvlJc w:val="right"/>
      <w:pPr>
        <w:ind w:left="4320" w:hanging="180"/>
      </w:pPr>
    </w:lvl>
    <w:lvl w:ilvl="6" w:tplc="04080001" w:tentative="1">
      <w:start w:val="1"/>
      <w:numFmt w:val="decimal"/>
      <w:lvlText w:val="%7."/>
      <w:lvlJc w:val="left"/>
      <w:pPr>
        <w:ind w:left="5040" w:hanging="360"/>
      </w:pPr>
    </w:lvl>
    <w:lvl w:ilvl="7" w:tplc="04080003" w:tentative="1">
      <w:start w:val="1"/>
      <w:numFmt w:val="lowerLetter"/>
      <w:lvlText w:val="%8."/>
      <w:lvlJc w:val="left"/>
      <w:pPr>
        <w:ind w:left="5760" w:hanging="360"/>
      </w:pPr>
    </w:lvl>
    <w:lvl w:ilvl="8" w:tplc="0408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58611F1"/>
    <w:multiLevelType w:val="hybridMultilevel"/>
    <w:tmpl w:val="8426254A"/>
    <w:lvl w:ilvl="0" w:tplc="0408001B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114" w:hanging="360"/>
      </w:pPr>
    </w:lvl>
    <w:lvl w:ilvl="2" w:tplc="0408001B" w:tentative="1">
      <w:start w:val="1"/>
      <w:numFmt w:val="lowerRoman"/>
      <w:lvlText w:val="%3."/>
      <w:lvlJc w:val="right"/>
      <w:pPr>
        <w:ind w:left="1834" w:hanging="180"/>
      </w:pPr>
    </w:lvl>
    <w:lvl w:ilvl="3" w:tplc="0408000F" w:tentative="1">
      <w:start w:val="1"/>
      <w:numFmt w:val="decimal"/>
      <w:lvlText w:val="%4."/>
      <w:lvlJc w:val="left"/>
      <w:pPr>
        <w:ind w:left="2554" w:hanging="360"/>
      </w:pPr>
    </w:lvl>
    <w:lvl w:ilvl="4" w:tplc="04080019" w:tentative="1">
      <w:start w:val="1"/>
      <w:numFmt w:val="lowerLetter"/>
      <w:lvlText w:val="%5."/>
      <w:lvlJc w:val="left"/>
      <w:pPr>
        <w:ind w:left="3274" w:hanging="360"/>
      </w:pPr>
    </w:lvl>
    <w:lvl w:ilvl="5" w:tplc="0408001B" w:tentative="1">
      <w:start w:val="1"/>
      <w:numFmt w:val="lowerRoman"/>
      <w:lvlText w:val="%6."/>
      <w:lvlJc w:val="right"/>
      <w:pPr>
        <w:ind w:left="3994" w:hanging="180"/>
      </w:pPr>
    </w:lvl>
    <w:lvl w:ilvl="6" w:tplc="0408000F" w:tentative="1">
      <w:start w:val="1"/>
      <w:numFmt w:val="decimal"/>
      <w:lvlText w:val="%7."/>
      <w:lvlJc w:val="left"/>
      <w:pPr>
        <w:ind w:left="4714" w:hanging="360"/>
      </w:pPr>
    </w:lvl>
    <w:lvl w:ilvl="7" w:tplc="04080019" w:tentative="1">
      <w:start w:val="1"/>
      <w:numFmt w:val="lowerLetter"/>
      <w:lvlText w:val="%8."/>
      <w:lvlJc w:val="left"/>
      <w:pPr>
        <w:ind w:left="5434" w:hanging="360"/>
      </w:pPr>
    </w:lvl>
    <w:lvl w:ilvl="8" w:tplc="0408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51" w15:restartNumberingAfterBreak="0">
    <w:nsid w:val="36047F54"/>
    <w:multiLevelType w:val="hybridMultilevel"/>
    <w:tmpl w:val="019AD342"/>
    <w:lvl w:ilvl="0" w:tplc="A17A77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8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8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8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366C1DE7"/>
    <w:multiLevelType w:val="hybridMultilevel"/>
    <w:tmpl w:val="D88E4546"/>
    <w:lvl w:ilvl="0" w:tplc="04080001">
      <w:start w:val="1"/>
      <w:numFmt w:val="bullet"/>
      <w:lvlText w:val=""/>
      <w:lvlJc w:val="left"/>
      <w:pPr>
        <w:ind w:left="709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49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69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09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29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69" w:hanging="360"/>
      </w:pPr>
      <w:rPr>
        <w:rFonts w:hint="default" w:ascii="Wingdings" w:hAnsi="Wingdings"/>
      </w:rPr>
    </w:lvl>
  </w:abstractNum>
  <w:abstractNum w:abstractNumId="53" w15:restartNumberingAfterBreak="0">
    <w:nsid w:val="36D25729"/>
    <w:multiLevelType w:val="singleLevel"/>
    <w:tmpl w:val="8DAA3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4" w15:restartNumberingAfterBreak="0">
    <w:nsid w:val="377136B9"/>
    <w:multiLevelType w:val="hybridMultilevel"/>
    <w:tmpl w:val="3B6E4E4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37DD4921"/>
    <w:multiLevelType w:val="hybridMultilevel"/>
    <w:tmpl w:val="D6D68976"/>
    <w:lvl w:ilvl="0" w:tplc="D28825FC"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90F205A6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FB222FC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3D44A8E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650F3AC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A9CC99CA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4C2EFBE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64698F8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D0B8DF58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6" w15:restartNumberingAfterBreak="0">
    <w:nsid w:val="381E0D02"/>
    <w:multiLevelType w:val="hybridMultilevel"/>
    <w:tmpl w:val="633692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3BB71669"/>
    <w:multiLevelType w:val="hybridMultilevel"/>
    <w:tmpl w:val="0E505A1C"/>
    <w:lvl w:ilvl="0" w:tplc="918AE44C">
      <w:start w:val="1"/>
      <w:numFmt w:val="lowerRoman"/>
      <w:lvlText w:val="%1)"/>
      <w:lvlJc w:val="left"/>
      <w:pPr>
        <w:ind w:left="754" w:hanging="720"/>
      </w:pPr>
      <w:rPr>
        <w:rFonts w:hint="default"/>
      </w:rPr>
    </w:lvl>
    <w:lvl w:ilvl="1" w:tplc="08090003" w:tentative="1">
      <w:start w:val="1"/>
      <w:numFmt w:val="lowerLetter"/>
      <w:lvlText w:val="%2."/>
      <w:lvlJc w:val="left"/>
      <w:pPr>
        <w:ind w:left="1114" w:hanging="360"/>
      </w:pPr>
    </w:lvl>
    <w:lvl w:ilvl="2" w:tplc="08090005" w:tentative="1">
      <w:start w:val="1"/>
      <w:numFmt w:val="lowerRoman"/>
      <w:lvlText w:val="%3."/>
      <w:lvlJc w:val="right"/>
      <w:pPr>
        <w:ind w:left="1834" w:hanging="180"/>
      </w:pPr>
    </w:lvl>
    <w:lvl w:ilvl="3" w:tplc="08090001" w:tentative="1">
      <w:start w:val="1"/>
      <w:numFmt w:val="decimal"/>
      <w:lvlText w:val="%4."/>
      <w:lvlJc w:val="left"/>
      <w:pPr>
        <w:ind w:left="2554" w:hanging="360"/>
      </w:pPr>
    </w:lvl>
    <w:lvl w:ilvl="4" w:tplc="08090003" w:tentative="1">
      <w:start w:val="1"/>
      <w:numFmt w:val="lowerLetter"/>
      <w:lvlText w:val="%5."/>
      <w:lvlJc w:val="left"/>
      <w:pPr>
        <w:ind w:left="3274" w:hanging="360"/>
      </w:pPr>
    </w:lvl>
    <w:lvl w:ilvl="5" w:tplc="08090005" w:tentative="1">
      <w:start w:val="1"/>
      <w:numFmt w:val="lowerRoman"/>
      <w:lvlText w:val="%6."/>
      <w:lvlJc w:val="right"/>
      <w:pPr>
        <w:ind w:left="3994" w:hanging="180"/>
      </w:pPr>
    </w:lvl>
    <w:lvl w:ilvl="6" w:tplc="08090001" w:tentative="1">
      <w:start w:val="1"/>
      <w:numFmt w:val="decimal"/>
      <w:lvlText w:val="%7."/>
      <w:lvlJc w:val="left"/>
      <w:pPr>
        <w:ind w:left="4714" w:hanging="360"/>
      </w:pPr>
    </w:lvl>
    <w:lvl w:ilvl="7" w:tplc="08090003" w:tentative="1">
      <w:start w:val="1"/>
      <w:numFmt w:val="lowerLetter"/>
      <w:lvlText w:val="%8."/>
      <w:lvlJc w:val="left"/>
      <w:pPr>
        <w:ind w:left="5434" w:hanging="360"/>
      </w:pPr>
    </w:lvl>
    <w:lvl w:ilvl="8" w:tplc="08090005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58" w15:restartNumberingAfterBreak="0">
    <w:nsid w:val="3C3A47B6"/>
    <w:multiLevelType w:val="hybridMultilevel"/>
    <w:tmpl w:val="6A60480C"/>
    <w:lvl w:ilvl="0" w:tplc="7B9CA5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3DA473CC"/>
    <w:multiLevelType w:val="hybridMultilevel"/>
    <w:tmpl w:val="223EFF4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E630B35"/>
    <w:multiLevelType w:val="hybridMultilevel"/>
    <w:tmpl w:val="42C63908"/>
    <w:lvl w:ilvl="0" w:tplc="04090001">
      <w:start w:val="1"/>
      <w:numFmt w:val="bullet"/>
      <w:lvlText w:val=""/>
      <w:lvlJc w:val="left"/>
      <w:pPr>
        <w:ind w:left="78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abstractNum w:abstractNumId="61" w15:restartNumberingAfterBreak="0">
    <w:nsid w:val="3FFA088E"/>
    <w:multiLevelType w:val="hybridMultilevel"/>
    <w:tmpl w:val="E1FC3ABC"/>
    <w:lvl w:ilvl="0" w:tplc="04090001">
      <w:start w:val="1"/>
      <w:numFmt w:val="decimal"/>
      <w:lvlText w:val="%1."/>
      <w:lvlJc w:val="left"/>
      <w:pPr>
        <w:ind w:left="709" w:hanging="360"/>
      </w:pPr>
    </w:lvl>
    <w:lvl w:ilvl="1" w:tplc="04090003" w:tentative="1">
      <w:start w:val="1"/>
      <w:numFmt w:val="lowerLetter"/>
      <w:lvlText w:val="%2."/>
      <w:lvlJc w:val="left"/>
      <w:pPr>
        <w:ind w:left="1429" w:hanging="360"/>
      </w:pPr>
    </w:lvl>
    <w:lvl w:ilvl="2" w:tplc="04090005" w:tentative="1">
      <w:start w:val="1"/>
      <w:numFmt w:val="lowerRoman"/>
      <w:lvlText w:val="%3."/>
      <w:lvlJc w:val="right"/>
      <w:pPr>
        <w:ind w:left="2149" w:hanging="180"/>
      </w:pPr>
    </w:lvl>
    <w:lvl w:ilvl="3" w:tplc="04090001" w:tentative="1">
      <w:start w:val="1"/>
      <w:numFmt w:val="decimal"/>
      <w:lvlText w:val="%4."/>
      <w:lvlJc w:val="left"/>
      <w:pPr>
        <w:ind w:left="2869" w:hanging="360"/>
      </w:pPr>
    </w:lvl>
    <w:lvl w:ilvl="4" w:tplc="04090003" w:tentative="1">
      <w:start w:val="1"/>
      <w:numFmt w:val="lowerLetter"/>
      <w:lvlText w:val="%5."/>
      <w:lvlJc w:val="left"/>
      <w:pPr>
        <w:ind w:left="3589" w:hanging="360"/>
      </w:pPr>
    </w:lvl>
    <w:lvl w:ilvl="5" w:tplc="04090005" w:tentative="1">
      <w:start w:val="1"/>
      <w:numFmt w:val="lowerRoman"/>
      <w:lvlText w:val="%6."/>
      <w:lvlJc w:val="right"/>
      <w:pPr>
        <w:ind w:left="4309" w:hanging="180"/>
      </w:pPr>
    </w:lvl>
    <w:lvl w:ilvl="6" w:tplc="04090001" w:tentative="1">
      <w:start w:val="1"/>
      <w:numFmt w:val="decimal"/>
      <w:lvlText w:val="%7."/>
      <w:lvlJc w:val="left"/>
      <w:pPr>
        <w:ind w:left="5029" w:hanging="360"/>
      </w:pPr>
    </w:lvl>
    <w:lvl w:ilvl="7" w:tplc="04090003" w:tentative="1">
      <w:start w:val="1"/>
      <w:numFmt w:val="lowerLetter"/>
      <w:lvlText w:val="%8."/>
      <w:lvlJc w:val="left"/>
      <w:pPr>
        <w:ind w:left="5749" w:hanging="360"/>
      </w:pPr>
    </w:lvl>
    <w:lvl w:ilvl="8" w:tplc="04090005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62" w15:restartNumberingAfterBreak="0">
    <w:nsid w:val="41662E51"/>
    <w:multiLevelType w:val="hybridMultilevel"/>
    <w:tmpl w:val="D988E052"/>
    <w:lvl w:ilvl="0" w:tplc="0408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80019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8001B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8000F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80019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8001B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8000F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80019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8001B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63" w15:restartNumberingAfterBreak="0">
    <w:nsid w:val="423B1A71"/>
    <w:multiLevelType w:val="hybridMultilevel"/>
    <w:tmpl w:val="3E6C2060"/>
    <w:lvl w:ilvl="0" w:tplc="080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43BC4254"/>
    <w:multiLevelType w:val="hybridMultilevel"/>
    <w:tmpl w:val="8A485786"/>
    <w:lvl w:ilvl="0" w:tplc="08090001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43E26EA9"/>
    <w:multiLevelType w:val="multilevel"/>
    <w:tmpl w:val="4E4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6" w15:restartNumberingAfterBreak="0">
    <w:nsid w:val="44287655"/>
    <w:multiLevelType w:val="hybridMultilevel"/>
    <w:tmpl w:val="D99250C4"/>
    <w:lvl w:ilvl="0" w:tplc="FC0058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4F832C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8" w15:restartNumberingAfterBreak="0">
    <w:nsid w:val="45BC7EF7"/>
    <w:multiLevelType w:val="hybridMultilevel"/>
    <w:tmpl w:val="45E6EDB0"/>
    <w:lvl w:ilvl="0" w:tplc="7FFEC0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1CEF2E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639E235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B05F80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546138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D82D4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FC3600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548B34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3129F5E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46C10F6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0" w15:restartNumberingAfterBreak="0">
    <w:nsid w:val="46E170A4"/>
    <w:multiLevelType w:val="hybridMultilevel"/>
    <w:tmpl w:val="6BDAF82C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1" w15:restartNumberingAfterBreak="0">
    <w:nsid w:val="473D2B03"/>
    <w:multiLevelType w:val="hybridMultilevel"/>
    <w:tmpl w:val="77BA9EBE"/>
    <w:lvl w:ilvl="0" w:tplc="126AD9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7E47B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A4DE7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66D4C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76BFF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26EA0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121BC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FC7D6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AC4A3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47A135D3"/>
    <w:multiLevelType w:val="hybridMultilevel"/>
    <w:tmpl w:val="A7AE654C"/>
    <w:lvl w:ilvl="0" w:tplc="040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47C51A71"/>
    <w:multiLevelType w:val="hybridMultilevel"/>
    <w:tmpl w:val="5156BE1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492B42C2"/>
    <w:multiLevelType w:val="multilevel"/>
    <w:tmpl w:val="CEC0168A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75" w15:restartNumberingAfterBreak="0">
    <w:nsid w:val="4C90687D"/>
    <w:multiLevelType w:val="hybridMultilevel"/>
    <w:tmpl w:val="ABAEBF0C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4E1E0F35"/>
    <w:multiLevelType w:val="hybridMultilevel"/>
    <w:tmpl w:val="4BEACF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E305063"/>
    <w:multiLevelType w:val="hybridMultilevel"/>
    <w:tmpl w:val="997CBCAA"/>
    <w:lvl w:ilvl="0" w:tplc="0408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sz w:val="16"/>
        <w:szCs w:val="16"/>
      </w:rPr>
    </w:lvl>
    <w:lvl w:ilvl="1" w:tplc="04080019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8001B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8000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80019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8001B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8000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80019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8001B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8" w15:restartNumberingAfterBreak="0">
    <w:nsid w:val="4E6E139C"/>
    <w:multiLevelType w:val="hybridMultilevel"/>
    <w:tmpl w:val="111CE708"/>
    <w:lvl w:ilvl="0" w:tplc="60A62E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9" w15:restartNumberingAfterBreak="0">
    <w:nsid w:val="4FF06DD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0" w15:restartNumberingAfterBreak="0">
    <w:nsid w:val="509F2035"/>
    <w:multiLevelType w:val="hybridMultilevel"/>
    <w:tmpl w:val="420AFB74"/>
    <w:lvl w:ilvl="0" w:tplc="05389944">
      <w:start w:val="1"/>
      <w:numFmt w:val="lowerRoman"/>
      <w:lvlText w:val="%1)"/>
      <w:lvlJc w:val="left"/>
      <w:pPr>
        <w:ind w:left="720" w:hanging="720"/>
      </w:pPr>
      <w:rPr>
        <w:rFonts w:ascii="Arial" w:hAnsi="Arial" w:eastAsia="Times New Roman" w:cs="Arial"/>
      </w:rPr>
    </w:lvl>
    <w:lvl w:ilvl="1" w:tplc="444212C6" w:tentative="1">
      <w:start w:val="1"/>
      <w:numFmt w:val="lowerLetter"/>
      <w:lvlText w:val="%2."/>
      <w:lvlJc w:val="left"/>
      <w:pPr>
        <w:ind w:left="1080" w:hanging="360"/>
      </w:pPr>
    </w:lvl>
    <w:lvl w:ilvl="2" w:tplc="81447A24" w:tentative="1">
      <w:start w:val="1"/>
      <w:numFmt w:val="lowerRoman"/>
      <w:lvlText w:val="%3."/>
      <w:lvlJc w:val="right"/>
      <w:pPr>
        <w:ind w:left="1800" w:hanging="180"/>
      </w:pPr>
    </w:lvl>
    <w:lvl w:ilvl="3" w:tplc="3AAE8730" w:tentative="1">
      <w:start w:val="1"/>
      <w:numFmt w:val="decimal"/>
      <w:lvlText w:val="%4."/>
      <w:lvlJc w:val="left"/>
      <w:pPr>
        <w:ind w:left="2520" w:hanging="360"/>
      </w:pPr>
    </w:lvl>
    <w:lvl w:ilvl="4" w:tplc="DC30DD5A" w:tentative="1">
      <w:start w:val="1"/>
      <w:numFmt w:val="lowerLetter"/>
      <w:lvlText w:val="%5."/>
      <w:lvlJc w:val="left"/>
      <w:pPr>
        <w:ind w:left="3240" w:hanging="360"/>
      </w:pPr>
    </w:lvl>
    <w:lvl w:ilvl="5" w:tplc="5BECC102" w:tentative="1">
      <w:start w:val="1"/>
      <w:numFmt w:val="lowerRoman"/>
      <w:lvlText w:val="%6."/>
      <w:lvlJc w:val="right"/>
      <w:pPr>
        <w:ind w:left="3960" w:hanging="180"/>
      </w:pPr>
    </w:lvl>
    <w:lvl w:ilvl="6" w:tplc="02A48B0C" w:tentative="1">
      <w:start w:val="1"/>
      <w:numFmt w:val="decimal"/>
      <w:lvlText w:val="%7."/>
      <w:lvlJc w:val="left"/>
      <w:pPr>
        <w:ind w:left="4680" w:hanging="360"/>
      </w:pPr>
    </w:lvl>
    <w:lvl w:ilvl="7" w:tplc="DC3C7C82" w:tentative="1">
      <w:start w:val="1"/>
      <w:numFmt w:val="lowerLetter"/>
      <w:lvlText w:val="%8."/>
      <w:lvlJc w:val="left"/>
      <w:pPr>
        <w:ind w:left="5400" w:hanging="360"/>
      </w:pPr>
    </w:lvl>
    <w:lvl w:ilvl="8" w:tplc="12769ED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51143787"/>
    <w:multiLevelType w:val="hybridMultilevel"/>
    <w:tmpl w:val="08865F02"/>
    <w:lvl w:ilvl="0" w:tplc="98EAD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1322E36"/>
    <w:multiLevelType w:val="hybridMultilevel"/>
    <w:tmpl w:val="047C5208"/>
    <w:lvl w:ilvl="0" w:tplc="383E10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1C6687F"/>
    <w:multiLevelType w:val="multilevel"/>
    <w:tmpl w:val="562A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4" w15:restartNumberingAfterBreak="0">
    <w:nsid w:val="51D80DED"/>
    <w:multiLevelType w:val="hybridMultilevel"/>
    <w:tmpl w:val="D3CCE9D4"/>
    <w:lvl w:ilvl="0" w:tplc="734A53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3493E8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C888830E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2AD5B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C098B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0F8916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54793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5493A2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164AB70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20E1C4D"/>
    <w:multiLevelType w:val="hybridMultilevel"/>
    <w:tmpl w:val="F51A7198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528172C0"/>
    <w:multiLevelType w:val="hybridMultilevel"/>
    <w:tmpl w:val="1DA231C0"/>
    <w:lvl w:ilvl="0" w:tplc="04090001">
      <w:start w:val="1"/>
      <w:numFmt w:val="bullet"/>
      <w:lvlText w:val=""/>
      <w:lvlJc w:val="left"/>
      <w:pPr>
        <w:ind w:left="78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abstractNum w:abstractNumId="87" w15:restartNumberingAfterBreak="0">
    <w:nsid w:val="545215F8"/>
    <w:multiLevelType w:val="singleLevel"/>
    <w:tmpl w:val="B456FE5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hint="default" w:ascii="Symbol" w:hAnsi="Symbol"/>
      </w:rPr>
    </w:lvl>
  </w:abstractNum>
  <w:abstractNum w:abstractNumId="88" w15:restartNumberingAfterBreak="0">
    <w:nsid w:val="57A5292F"/>
    <w:multiLevelType w:val="hybridMultilevel"/>
    <w:tmpl w:val="672EB55C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7B2170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0" w15:restartNumberingAfterBreak="0">
    <w:nsid w:val="57B57443"/>
    <w:multiLevelType w:val="hybridMultilevel"/>
    <w:tmpl w:val="02CA4940"/>
    <w:lvl w:ilvl="0" w:tplc="371C7670">
      <w:start w:val="1"/>
      <w:numFmt w:val="decimal"/>
      <w:lvlText w:val="%1."/>
      <w:lvlJc w:val="left"/>
      <w:pPr>
        <w:ind w:left="780" w:hanging="360"/>
      </w:pPr>
    </w:lvl>
    <w:lvl w:ilvl="1" w:tplc="0ADE4006" w:tentative="1">
      <w:start w:val="1"/>
      <w:numFmt w:val="lowerLetter"/>
      <w:lvlText w:val="%2."/>
      <w:lvlJc w:val="left"/>
      <w:pPr>
        <w:ind w:left="1500" w:hanging="360"/>
      </w:pPr>
    </w:lvl>
    <w:lvl w:ilvl="2" w:tplc="714CE1DE" w:tentative="1">
      <w:start w:val="1"/>
      <w:numFmt w:val="lowerRoman"/>
      <w:lvlText w:val="%3."/>
      <w:lvlJc w:val="right"/>
      <w:pPr>
        <w:ind w:left="2220" w:hanging="180"/>
      </w:pPr>
    </w:lvl>
    <w:lvl w:ilvl="3" w:tplc="A942D160" w:tentative="1">
      <w:start w:val="1"/>
      <w:numFmt w:val="decimal"/>
      <w:lvlText w:val="%4."/>
      <w:lvlJc w:val="left"/>
      <w:pPr>
        <w:ind w:left="2940" w:hanging="360"/>
      </w:pPr>
    </w:lvl>
    <w:lvl w:ilvl="4" w:tplc="049AC7FE" w:tentative="1">
      <w:start w:val="1"/>
      <w:numFmt w:val="lowerLetter"/>
      <w:lvlText w:val="%5."/>
      <w:lvlJc w:val="left"/>
      <w:pPr>
        <w:ind w:left="3660" w:hanging="360"/>
      </w:pPr>
    </w:lvl>
    <w:lvl w:ilvl="5" w:tplc="E460D0FC" w:tentative="1">
      <w:start w:val="1"/>
      <w:numFmt w:val="lowerRoman"/>
      <w:lvlText w:val="%6."/>
      <w:lvlJc w:val="right"/>
      <w:pPr>
        <w:ind w:left="4380" w:hanging="180"/>
      </w:pPr>
    </w:lvl>
    <w:lvl w:ilvl="6" w:tplc="CB24976E" w:tentative="1">
      <w:start w:val="1"/>
      <w:numFmt w:val="decimal"/>
      <w:lvlText w:val="%7."/>
      <w:lvlJc w:val="left"/>
      <w:pPr>
        <w:ind w:left="5100" w:hanging="360"/>
      </w:pPr>
    </w:lvl>
    <w:lvl w:ilvl="7" w:tplc="FD8A25CA" w:tentative="1">
      <w:start w:val="1"/>
      <w:numFmt w:val="lowerLetter"/>
      <w:lvlText w:val="%8."/>
      <w:lvlJc w:val="left"/>
      <w:pPr>
        <w:ind w:left="5820" w:hanging="360"/>
      </w:pPr>
    </w:lvl>
    <w:lvl w:ilvl="8" w:tplc="1040B28C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1" w15:restartNumberingAfterBreak="0">
    <w:nsid w:val="58A73D02"/>
    <w:multiLevelType w:val="hybridMultilevel"/>
    <w:tmpl w:val="61D6B3E4"/>
    <w:lvl w:ilvl="0" w:tplc="0809000F">
      <w:start w:val="1"/>
      <w:numFmt w:val="decimal"/>
      <w:lvlText w:val="%1)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5996200B"/>
    <w:multiLevelType w:val="hybridMultilevel"/>
    <w:tmpl w:val="DA929C04"/>
    <w:lvl w:ilvl="0" w:tplc="0809001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3" w15:restartNumberingAfterBreak="0">
    <w:nsid w:val="5A8F6C9F"/>
    <w:multiLevelType w:val="hybridMultilevel"/>
    <w:tmpl w:val="B64297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E5B1D7C"/>
    <w:multiLevelType w:val="hybridMultilevel"/>
    <w:tmpl w:val="8608804A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5F964B10"/>
    <w:multiLevelType w:val="hybridMultilevel"/>
    <w:tmpl w:val="AF90962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60ED32B2"/>
    <w:multiLevelType w:val="hybridMultilevel"/>
    <w:tmpl w:val="3EBE878E"/>
    <w:lvl w:ilvl="0" w:tplc="9F0E6CB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C7C45E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2FF2CE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907415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0FA47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CDCCB1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68AA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DCCE73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CFC662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7" w15:restartNumberingAfterBreak="0">
    <w:nsid w:val="6389519E"/>
    <w:multiLevelType w:val="hybridMultilevel"/>
    <w:tmpl w:val="A99EAEE6"/>
    <w:lvl w:ilvl="0" w:tplc="0809000B">
      <w:numFmt w:val="bullet"/>
      <w:lvlText w:val="•"/>
      <w:lvlJc w:val="left"/>
      <w:pPr>
        <w:ind w:left="1440" w:hanging="72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8" w15:restartNumberingAfterBreak="0">
    <w:nsid w:val="64027B95"/>
    <w:multiLevelType w:val="hybridMultilevel"/>
    <w:tmpl w:val="D2C8CAF4"/>
    <w:lvl w:ilvl="0" w:tplc="04090001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>
      <w:start w:val="5"/>
      <w:numFmt w:val="bullet"/>
      <w:lvlText w:val="-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" w15:restartNumberingAfterBreak="0">
    <w:nsid w:val="65C34073"/>
    <w:multiLevelType w:val="hybridMultilevel"/>
    <w:tmpl w:val="DBD86928"/>
    <w:lvl w:ilvl="0" w:tplc="A8D8E7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" w:hAnsi="Arial"/>
        <w:sz w:val="24"/>
        <w:szCs w:val="24"/>
      </w:rPr>
    </w:lvl>
    <w:lvl w:ilvl="1" w:tplc="A8D8E7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0" w15:restartNumberingAfterBreak="0">
    <w:nsid w:val="66B335DF"/>
    <w:multiLevelType w:val="hybridMultilevel"/>
    <w:tmpl w:val="DBD86928"/>
    <w:lvl w:ilvl="0" w:tplc="E23A6B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" w:hAnsi="Arial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 w15:restartNumberingAfterBreak="0">
    <w:nsid w:val="67D47BB2"/>
    <w:multiLevelType w:val="hybridMultilevel"/>
    <w:tmpl w:val="63A2CD2C"/>
    <w:lvl w:ilvl="0" w:tplc="E23A6B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2" w15:restartNumberingAfterBreak="0">
    <w:nsid w:val="68294AF2"/>
    <w:multiLevelType w:val="hybridMultilevel"/>
    <w:tmpl w:val="4600F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3" w15:restartNumberingAfterBreak="0">
    <w:nsid w:val="68391E11"/>
    <w:multiLevelType w:val="hybridMultilevel"/>
    <w:tmpl w:val="A76410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4" w15:restartNumberingAfterBreak="0">
    <w:nsid w:val="69507E23"/>
    <w:multiLevelType w:val="hybridMultilevel"/>
    <w:tmpl w:val="8894FD9C"/>
    <w:lvl w:ilvl="0" w:tplc="7B9EE6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Calibri" w:hAnsi="Calibri" w:cs="Arial"/>
        <w:sz w:val="18"/>
        <w:szCs w:val="18"/>
      </w:rPr>
    </w:lvl>
    <w:lvl w:ilvl="1" w:tplc="B5AC24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95665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720A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3256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7AB3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A42AA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22B28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72A581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 w15:restartNumberingAfterBreak="0">
    <w:nsid w:val="697048EA"/>
    <w:multiLevelType w:val="hybridMultilevel"/>
    <w:tmpl w:val="7E2C058C"/>
    <w:lvl w:ilvl="0" w:tplc="3DDA4F3C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69A10E5A"/>
    <w:multiLevelType w:val="hybridMultilevel"/>
    <w:tmpl w:val="88EEB17A"/>
    <w:lvl w:ilvl="0" w:tplc="64102A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7" w15:restartNumberingAfterBreak="0">
    <w:nsid w:val="6A7435D8"/>
    <w:multiLevelType w:val="singleLevel"/>
    <w:tmpl w:val="B456FE5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hint="default" w:ascii="Symbol" w:hAnsi="Symbol"/>
      </w:rPr>
    </w:lvl>
  </w:abstractNum>
  <w:abstractNum w:abstractNumId="108" w15:restartNumberingAfterBreak="0">
    <w:nsid w:val="6AAC1B16"/>
    <w:multiLevelType w:val="hybridMultilevel"/>
    <w:tmpl w:val="017674C6"/>
    <w:lvl w:ilvl="0" w:tplc="11205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4CCF0E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CDF6D5AA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D294B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B0067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E440F4F6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3EB28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0EE656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ED18455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9" w15:restartNumberingAfterBreak="0">
    <w:nsid w:val="6B6A105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0" w15:restartNumberingAfterBreak="0">
    <w:nsid w:val="6C055893"/>
    <w:multiLevelType w:val="hybridMultilevel"/>
    <w:tmpl w:val="8DF8DDA6"/>
    <w:lvl w:ilvl="0" w:tplc="9398DD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042AF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B0490B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86998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4C0D4E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4FC5D8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5EF32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B8403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CE6E304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1" w15:restartNumberingAfterBreak="0">
    <w:nsid w:val="6D0A5B5D"/>
    <w:multiLevelType w:val="hybridMultilevel"/>
    <w:tmpl w:val="9D04353E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2" w15:restartNumberingAfterBreak="0">
    <w:nsid w:val="6E1D0F7D"/>
    <w:multiLevelType w:val="hybridMultilevel"/>
    <w:tmpl w:val="A4D8889E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3" w15:restartNumberingAfterBreak="0">
    <w:nsid w:val="71D7252E"/>
    <w:multiLevelType w:val="hybridMultilevel"/>
    <w:tmpl w:val="A7225DF8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2AC7239"/>
    <w:multiLevelType w:val="multilevel"/>
    <w:tmpl w:val="8E3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73B00A11"/>
    <w:multiLevelType w:val="hybridMultilevel"/>
    <w:tmpl w:val="BF406CF0"/>
    <w:lvl w:ilvl="0" w:tplc="5EB81DD8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3F4A6F9C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393AF7D0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771AB89C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BE32245C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4412C354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F2D45484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B142BA3C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27FA0126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16" w15:restartNumberingAfterBreak="0">
    <w:nsid w:val="74621A4E"/>
    <w:multiLevelType w:val="hybridMultilevel"/>
    <w:tmpl w:val="DBD86928"/>
    <w:lvl w:ilvl="0" w:tplc="0408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" w:hAnsi="Arial"/>
        <w:sz w:val="24"/>
        <w:szCs w:val="24"/>
      </w:rPr>
    </w:lvl>
    <w:lvl w:ilvl="1" w:tplc="0408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750A6472"/>
    <w:multiLevelType w:val="hybridMultilevel"/>
    <w:tmpl w:val="A5C884AC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8" w15:restartNumberingAfterBreak="0">
    <w:nsid w:val="75254CAE"/>
    <w:multiLevelType w:val="hybridMultilevel"/>
    <w:tmpl w:val="0B089F60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9" w15:restartNumberingAfterBreak="0">
    <w:nsid w:val="76197CDD"/>
    <w:multiLevelType w:val="hybridMultilevel"/>
    <w:tmpl w:val="F2B80A04"/>
    <w:lvl w:ilvl="0" w:tplc="E23A6B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836765D"/>
    <w:multiLevelType w:val="hybridMultilevel"/>
    <w:tmpl w:val="4E5461E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1" w15:restartNumberingAfterBreak="0">
    <w:nsid w:val="7DAA424D"/>
    <w:multiLevelType w:val="multilevel"/>
    <w:tmpl w:val="992469EC"/>
    <w:styleLink w:val="Style1"/>
    <w:lvl w:ilvl="0">
      <w:start w:val="1"/>
      <w:numFmt w:val="bullet"/>
      <w:lvlText w:val="·"/>
      <w:lvlJc w:val="left"/>
      <w:pPr>
        <w:tabs>
          <w:tab w:val="num" w:pos="707"/>
        </w:tabs>
        <w:ind w:left="707" w:hanging="283"/>
      </w:pPr>
      <w:rPr>
        <w:rFonts w:hint="default" w:ascii="Symbol" w:hAnsi="Symbol"/>
        <w:sz w:val="24"/>
        <w:szCs w:val="18"/>
      </w:rPr>
    </w:lvl>
    <w:lvl w:ilvl="1">
      <w:start w:val="1"/>
      <w:numFmt w:val="decimal"/>
      <w:lvlText w:val="%2"/>
      <w:lvlJc w:val="left"/>
      <w:pPr>
        <w:tabs>
          <w:tab w:val="num" w:pos="1414"/>
        </w:tabs>
        <w:ind w:left="1414" w:hanging="283"/>
      </w:pPr>
      <w:rPr>
        <w:rFonts w:hint="default"/>
        <w:sz w:val="24"/>
        <w:szCs w:val="18"/>
      </w:rPr>
    </w:lvl>
    <w:lvl w:ilvl="2">
      <w:start w:val="1"/>
      <w:numFmt w:val="bullet"/>
      <w:lvlText w:val="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tarSymbol"/>
        <w:sz w:val="18"/>
        <w:szCs w:val="18"/>
      </w:rPr>
    </w:lvl>
  </w:abstractNum>
  <w:abstractNum w:abstractNumId="122" w15:restartNumberingAfterBreak="0">
    <w:nsid w:val="7DAD1E60"/>
    <w:multiLevelType w:val="hybridMultilevel"/>
    <w:tmpl w:val="ED44D4DA"/>
    <w:lvl w:ilvl="0" w:tplc="045EF4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2A7CDE" w:tentative="1">
      <w:start w:val="1"/>
      <w:numFmt w:val="lowerLetter"/>
      <w:lvlText w:val="%2."/>
      <w:lvlJc w:val="left"/>
      <w:pPr>
        <w:ind w:left="1440" w:hanging="360"/>
      </w:pPr>
    </w:lvl>
    <w:lvl w:ilvl="2" w:tplc="CE4A65EE" w:tentative="1">
      <w:start w:val="1"/>
      <w:numFmt w:val="lowerRoman"/>
      <w:lvlText w:val="%3."/>
      <w:lvlJc w:val="right"/>
      <w:pPr>
        <w:ind w:left="2160" w:hanging="180"/>
      </w:pPr>
    </w:lvl>
    <w:lvl w:ilvl="3" w:tplc="C4C8D842" w:tentative="1">
      <w:start w:val="1"/>
      <w:numFmt w:val="decimal"/>
      <w:lvlText w:val="%4."/>
      <w:lvlJc w:val="left"/>
      <w:pPr>
        <w:ind w:left="2880" w:hanging="360"/>
      </w:pPr>
    </w:lvl>
    <w:lvl w:ilvl="4" w:tplc="0C627C8A" w:tentative="1">
      <w:start w:val="1"/>
      <w:numFmt w:val="lowerLetter"/>
      <w:lvlText w:val="%5."/>
      <w:lvlJc w:val="left"/>
      <w:pPr>
        <w:ind w:left="3600" w:hanging="360"/>
      </w:pPr>
    </w:lvl>
    <w:lvl w:ilvl="5" w:tplc="3022CE26" w:tentative="1">
      <w:start w:val="1"/>
      <w:numFmt w:val="lowerRoman"/>
      <w:lvlText w:val="%6."/>
      <w:lvlJc w:val="right"/>
      <w:pPr>
        <w:ind w:left="4320" w:hanging="180"/>
      </w:pPr>
    </w:lvl>
    <w:lvl w:ilvl="6" w:tplc="2E9A3DA8" w:tentative="1">
      <w:start w:val="1"/>
      <w:numFmt w:val="decimal"/>
      <w:lvlText w:val="%7."/>
      <w:lvlJc w:val="left"/>
      <w:pPr>
        <w:ind w:left="5040" w:hanging="360"/>
      </w:pPr>
    </w:lvl>
    <w:lvl w:ilvl="7" w:tplc="BBA66C92" w:tentative="1">
      <w:start w:val="1"/>
      <w:numFmt w:val="lowerLetter"/>
      <w:lvlText w:val="%8."/>
      <w:lvlJc w:val="left"/>
      <w:pPr>
        <w:ind w:left="5760" w:hanging="360"/>
      </w:pPr>
    </w:lvl>
    <w:lvl w:ilvl="8" w:tplc="BF941F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E1116E0"/>
    <w:multiLevelType w:val="hybridMultilevel"/>
    <w:tmpl w:val="E996CC38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19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1B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19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1B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19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1B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4" w15:restartNumberingAfterBreak="0">
    <w:nsid w:val="7F1C2C27"/>
    <w:multiLevelType w:val="hybridMultilevel"/>
    <w:tmpl w:val="46BAAB52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4"/>
  </w:num>
  <w:num w:numId="4">
    <w:abstractNumId w:val="13"/>
  </w:num>
  <w:num w:numId="5">
    <w:abstractNumId w:val="82"/>
  </w:num>
  <w:num w:numId="6">
    <w:abstractNumId w:val="10"/>
  </w:num>
  <w:num w:numId="7">
    <w:abstractNumId w:val="21"/>
  </w:num>
  <w:num w:numId="8">
    <w:abstractNumId w:val="66"/>
  </w:num>
  <w:num w:numId="9">
    <w:abstractNumId w:val="51"/>
  </w:num>
  <w:num w:numId="10">
    <w:abstractNumId w:val="71"/>
  </w:num>
  <w:num w:numId="11">
    <w:abstractNumId w:val="17"/>
  </w:num>
  <w:num w:numId="12">
    <w:abstractNumId w:val="109"/>
  </w:num>
  <w:num w:numId="13">
    <w:abstractNumId w:val="30"/>
  </w:num>
  <w:num w:numId="14">
    <w:abstractNumId w:val="67"/>
  </w:num>
  <w:num w:numId="15">
    <w:abstractNumId w:val="40"/>
  </w:num>
  <w:num w:numId="16">
    <w:abstractNumId w:val="79"/>
  </w:num>
  <w:num w:numId="17">
    <w:abstractNumId w:val="69"/>
  </w:num>
  <w:num w:numId="18">
    <w:abstractNumId w:val="89"/>
  </w:num>
  <w:num w:numId="19">
    <w:abstractNumId w:val="25"/>
  </w:num>
  <w:num w:numId="20">
    <w:abstractNumId w:val="107"/>
  </w:num>
  <w:num w:numId="21">
    <w:abstractNumId w:val="87"/>
  </w:num>
  <w:num w:numId="22">
    <w:abstractNumId w:val="1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2"/>
  </w:num>
  <w:num w:numId="27">
    <w:abstractNumId w:val="53"/>
  </w:num>
  <w:num w:numId="28">
    <w:abstractNumId w:val="94"/>
  </w:num>
  <w:num w:numId="29">
    <w:abstractNumId w:val="104"/>
  </w:num>
  <w:num w:numId="30">
    <w:abstractNumId w:val="101"/>
  </w:num>
  <w:num w:numId="31">
    <w:abstractNumId w:val="45"/>
  </w:num>
  <w:num w:numId="32">
    <w:abstractNumId w:val="31"/>
  </w:num>
  <w:num w:numId="33">
    <w:abstractNumId w:val="63"/>
  </w:num>
  <w:num w:numId="34">
    <w:abstractNumId w:val="105"/>
  </w:num>
  <w:num w:numId="35">
    <w:abstractNumId w:val="72"/>
  </w:num>
  <w:num w:numId="36">
    <w:abstractNumId w:val="29"/>
  </w:num>
  <w:num w:numId="37">
    <w:abstractNumId w:val="55"/>
  </w:num>
  <w:num w:numId="38">
    <w:abstractNumId w:val="80"/>
  </w:num>
  <w:num w:numId="39">
    <w:abstractNumId w:val="0"/>
  </w:num>
  <w:num w:numId="40">
    <w:abstractNumId w:val="38"/>
  </w:num>
  <w:num w:numId="41">
    <w:abstractNumId w:val="123"/>
  </w:num>
  <w:num w:numId="42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9"/>
  </w:num>
  <w:num w:numId="44">
    <w:abstractNumId w:val="83"/>
  </w:num>
  <w:num w:numId="45">
    <w:abstractNumId w:val="75"/>
  </w:num>
  <w:num w:numId="46">
    <w:abstractNumId w:val="27"/>
  </w:num>
  <w:num w:numId="47">
    <w:abstractNumId w:val="41"/>
  </w:num>
  <w:num w:numId="48">
    <w:abstractNumId w:val="60"/>
  </w:num>
  <w:num w:numId="49">
    <w:abstractNumId w:val="73"/>
  </w:num>
  <w:num w:numId="50">
    <w:abstractNumId w:val="58"/>
  </w:num>
  <w:num w:numId="51">
    <w:abstractNumId w:val="92"/>
  </w:num>
  <w:num w:numId="52">
    <w:abstractNumId w:val="16"/>
  </w:num>
  <w:num w:numId="53">
    <w:abstractNumId w:val="6"/>
  </w:num>
  <w:num w:numId="54">
    <w:abstractNumId w:val="28"/>
  </w:num>
  <w:num w:numId="55">
    <w:abstractNumId w:val="96"/>
  </w:num>
  <w:num w:numId="56">
    <w:abstractNumId w:val="99"/>
  </w:num>
  <w:num w:numId="57">
    <w:abstractNumId w:val="24"/>
  </w:num>
  <w:num w:numId="58">
    <w:abstractNumId w:val="116"/>
  </w:num>
  <w:num w:numId="59">
    <w:abstractNumId w:val="100"/>
  </w:num>
  <w:num w:numId="60">
    <w:abstractNumId w:val="50"/>
  </w:num>
  <w:num w:numId="61">
    <w:abstractNumId w:val="64"/>
  </w:num>
  <w:num w:numId="62">
    <w:abstractNumId w:val="61"/>
  </w:num>
  <w:num w:numId="63">
    <w:abstractNumId w:val="57"/>
  </w:num>
  <w:num w:numId="64">
    <w:abstractNumId w:val="108"/>
  </w:num>
  <w:num w:numId="65">
    <w:abstractNumId w:val="85"/>
  </w:num>
  <w:num w:numId="66">
    <w:abstractNumId w:val="62"/>
  </w:num>
  <w:num w:numId="67">
    <w:abstractNumId w:val="90"/>
  </w:num>
  <w:num w:numId="68">
    <w:abstractNumId w:val="5"/>
  </w:num>
  <w:num w:numId="69">
    <w:abstractNumId w:val="36"/>
  </w:num>
  <w:num w:numId="70">
    <w:abstractNumId w:val="11"/>
  </w:num>
  <w:num w:numId="71">
    <w:abstractNumId w:val="97"/>
  </w:num>
  <w:num w:numId="72">
    <w:abstractNumId w:val="122"/>
  </w:num>
  <w:num w:numId="73">
    <w:abstractNumId w:val="88"/>
  </w:num>
  <w:num w:numId="74">
    <w:abstractNumId w:val="121"/>
  </w:num>
  <w:num w:numId="75">
    <w:abstractNumId w:val="26"/>
  </w:num>
  <w:num w:numId="76">
    <w:abstractNumId w:val="98"/>
  </w:num>
  <w:num w:numId="77">
    <w:abstractNumId w:val="14"/>
  </w:num>
  <w:num w:numId="78">
    <w:abstractNumId w:val="49"/>
  </w:num>
  <w:num w:numId="79">
    <w:abstractNumId w:val="76"/>
  </w:num>
  <w:num w:numId="80">
    <w:abstractNumId w:val="18"/>
  </w:num>
  <w:num w:numId="81">
    <w:abstractNumId w:val="47"/>
  </w:num>
  <w:num w:numId="82">
    <w:abstractNumId w:val="84"/>
  </w:num>
  <w:num w:numId="83">
    <w:abstractNumId w:val="111"/>
  </w:num>
  <w:num w:numId="84">
    <w:abstractNumId w:val="110"/>
  </w:num>
  <w:num w:numId="85">
    <w:abstractNumId w:val="34"/>
  </w:num>
  <w:num w:numId="86">
    <w:abstractNumId w:val="9"/>
  </w:num>
  <w:num w:numId="87">
    <w:abstractNumId w:val="46"/>
  </w:num>
  <w:num w:numId="88">
    <w:abstractNumId w:val="74"/>
  </w:num>
  <w:num w:numId="89">
    <w:abstractNumId w:val="7"/>
  </w:num>
  <w:num w:numId="90">
    <w:abstractNumId w:val="32"/>
  </w:num>
  <w:num w:numId="91">
    <w:abstractNumId w:val="93"/>
  </w:num>
  <w:num w:numId="92">
    <w:abstractNumId w:val="33"/>
  </w:num>
  <w:num w:numId="93">
    <w:abstractNumId w:val="115"/>
  </w:num>
  <w:num w:numId="94">
    <w:abstractNumId w:val="68"/>
  </w:num>
  <w:num w:numId="95">
    <w:abstractNumId w:val="35"/>
  </w:num>
  <w:num w:numId="96">
    <w:abstractNumId w:val="48"/>
  </w:num>
  <w:num w:numId="97">
    <w:abstractNumId w:val="120"/>
  </w:num>
  <w:num w:numId="98">
    <w:abstractNumId w:val="78"/>
  </w:num>
  <w:num w:numId="99">
    <w:abstractNumId w:val="113"/>
  </w:num>
  <w:num w:numId="100">
    <w:abstractNumId w:val="77"/>
  </w:num>
  <w:num w:numId="101">
    <w:abstractNumId w:val="70"/>
  </w:num>
  <w:num w:numId="102">
    <w:abstractNumId w:val="39"/>
  </w:num>
  <w:num w:numId="103">
    <w:abstractNumId w:val="86"/>
  </w:num>
  <w:num w:numId="104">
    <w:abstractNumId w:val="117"/>
  </w:num>
  <w:num w:numId="105">
    <w:abstractNumId w:val="59"/>
  </w:num>
  <w:num w:numId="10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103"/>
  </w:num>
  <w:num w:numId="110">
    <w:abstractNumId w:val="54"/>
  </w:num>
  <w:num w:numId="111">
    <w:abstractNumId w:val="95"/>
  </w:num>
  <w:num w:numId="112">
    <w:abstractNumId w:val="12"/>
  </w:num>
  <w:num w:numId="113">
    <w:abstractNumId w:val="52"/>
  </w:num>
  <w:num w:numId="114">
    <w:abstractNumId w:val="81"/>
  </w:num>
  <w:num w:numId="115">
    <w:abstractNumId w:val="23"/>
  </w:num>
  <w:num w:numId="116">
    <w:abstractNumId w:val="37"/>
  </w:num>
  <w:num w:numId="117">
    <w:abstractNumId w:val="56"/>
  </w:num>
  <w:num w:numId="118">
    <w:abstractNumId w:val="118"/>
  </w:num>
  <w:num w:numId="119">
    <w:abstractNumId w:val="124"/>
  </w:num>
  <w:num w:numId="120">
    <w:abstractNumId w:val="8"/>
  </w:num>
  <w:num w:numId="121">
    <w:abstractNumId w:val="112"/>
  </w:num>
  <w:num w:numId="122">
    <w:abstractNumId w:val="20"/>
  </w:num>
  <w:numIdMacAtCleanup w:val="1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89"/>
    <w:rsid w:val="000011E7"/>
    <w:rsid w:val="00001961"/>
    <w:rsid w:val="00001A4D"/>
    <w:rsid w:val="0000537B"/>
    <w:rsid w:val="0000589D"/>
    <w:rsid w:val="00007424"/>
    <w:rsid w:val="00011C72"/>
    <w:rsid w:val="00013968"/>
    <w:rsid w:val="00016A2A"/>
    <w:rsid w:val="00016A7D"/>
    <w:rsid w:val="00016F38"/>
    <w:rsid w:val="000170CC"/>
    <w:rsid w:val="00017B29"/>
    <w:rsid w:val="00024CE1"/>
    <w:rsid w:val="00025747"/>
    <w:rsid w:val="00026DF9"/>
    <w:rsid w:val="0002723F"/>
    <w:rsid w:val="0003231F"/>
    <w:rsid w:val="00034579"/>
    <w:rsid w:val="00034A10"/>
    <w:rsid w:val="00035960"/>
    <w:rsid w:val="00037B97"/>
    <w:rsid w:val="000431C1"/>
    <w:rsid w:val="00043C15"/>
    <w:rsid w:val="0004669C"/>
    <w:rsid w:val="00046B3E"/>
    <w:rsid w:val="00046FC1"/>
    <w:rsid w:val="00051258"/>
    <w:rsid w:val="000566AA"/>
    <w:rsid w:val="00056965"/>
    <w:rsid w:val="00057BB0"/>
    <w:rsid w:val="00060FD1"/>
    <w:rsid w:val="00062823"/>
    <w:rsid w:val="00062F79"/>
    <w:rsid w:val="000634A2"/>
    <w:rsid w:val="0006453F"/>
    <w:rsid w:val="000675E0"/>
    <w:rsid w:val="000840EB"/>
    <w:rsid w:val="00086C69"/>
    <w:rsid w:val="00094361"/>
    <w:rsid w:val="0009618A"/>
    <w:rsid w:val="0009650B"/>
    <w:rsid w:val="00096AC0"/>
    <w:rsid w:val="000A23C4"/>
    <w:rsid w:val="000A47E4"/>
    <w:rsid w:val="000A7D0D"/>
    <w:rsid w:val="000B09FC"/>
    <w:rsid w:val="000C0404"/>
    <w:rsid w:val="000C45C6"/>
    <w:rsid w:val="000C5428"/>
    <w:rsid w:val="000D001C"/>
    <w:rsid w:val="000D3D42"/>
    <w:rsid w:val="000E0A57"/>
    <w:rsid w:val="000F31DA"/>
    <w:rsid w:val="001021EF"/>
    <w:rsid w:val="0010298A"/>
    <w:rsid w:val="001048D9"/>
    <w:rsid w:val="00106597"/>
    <w:rsid w:val="00110AE1"/>
    <w:rsid w:val="001114B0"/>
    <w:rsid w:val="00111AD8"/>
    <w:rsid w:val="0011450C"/>
    <w:rsid w:val="00115D98"/>
    <w:rsid w:val="001162FD"/>
    <w:rsid w:val="00120989"/>
    <w:rsid w:val="00120D15"/>
    <w:rsid w:val="0012257C"/>
    <w:rsid w:val="001240BF"/>
    <w:rsid w:val="00125B2B"/>
    <w:rsid w:val="001303DA"/>
    <w:rsid w:val="001314F2"/>
    <w:rsid w:val="00131E72"/>
    <w:rsid w:val="00132ED4"/>
    <w:rsid w:val="00133EAB"/>
    <w:rsid w:val="00136FDA"/>
    <w:rsid w:val="00141C9B"/>
    <w:rsid w:val="00142346"/>
    <w:rsid w:val="001426D5"/>
    <w:rsid w:val="001438AC"/>
    <w:rsid w:val="00144288"/>
    <w:rsid w:val="00144467"/>
    <w:rsid w:val="00145EDD"/>
    <w:rsid w:val="00147882"/>
    <w:rsid w:val="001502AF"/>
    <w:rsid w:val="00150B7B"/>
    <w:rsid w:val="00150EAA"/>
    <w:rsid w:val="00152630"/>
    <w:rsid w:val="00154AD4"/>
    <w:rsid w:val="00156537"/>
    <w:rsid w:val="00157052"/>
    <w:rsid w:val="0016095F"/>
    <w:rsid w:val="00165EEC"/>
    <w:rsid w:val="00167113"/>
    <w:rsid w:val="001672C8"/>
    <w:rsid w:val="00167E05"/>
    <w:rsid w:val="00170404"/>
    <w:rsid w:val="00174306"/>
    <w:rsid w:val="001764C2"/>
    <w:rsid w:val="001801BF"/>
    <w:rsid w:val="0018083D"/>
    <w:rsid w:val="00180854"/>
    <w:rsid w:val="0018270F"/>
    <w:rsid w:val="001840C9"/>
    <w:rsid w:val="00184DBB"/>
    <w:rsid w:val="001901B1"/>
    <w:rsid w:val="00194279"/>
    <w:rsid w:val="00195C3E"/>
    <w:rsid w:val="001A11CE"/>
    <w:rsid w:val="001A75E9"/>
    <w:rsid w:val="001B3B78"/>
    <w:rsid w:val="001B422E"/>
    <w:rsid w:val="001B65AD"/>
    <w:rsid w:val="001B66A9"/>
    <w:rsid w:val="001B6B16"/>
    <w:rsid w:val="001C0F9C"/>
    <w:rsid w:val="001C1A29"/>
    <w:rsid w:val="001C23DC"/>
    <w:rsid w:val="001C408E"/>
    <w:rsid w:val="001C45D4"/>
    <w:rsid w:val="001C5030"/>
    <w:rsid w:val="001D0BB7"/>
    <w:rsid w:val="001D1CE2"/>
    <w:rsid w:val="001D2735"/>
    <w:rsid w:val="001D7217"/>
    <w:rsid w:val="001E092F"/>
    <w:rsid w:val="001E296F"/>
    <w:rsid w:val="001F2AB0"/>
    <w:rsid w:val="001F52D0"/>
    <w:rsid w:val="001F65FD"/>
    <w:rsid w:val="00200899"/>
    <w:rsid w:val="00201742"/>
    <w:rsid w:val="002032CA"/>
    <w:rsid w:val="00203319"/>
    <w:rsid w:val="002103BE"/>
    <w:rsid w:val="00212B19"/>
    <w:rsid w:val="00213983"/>
    <w:rsid w:val="002152F6"/>
    <w:rsid w:val="00215486"/>
    <w:rsid w:val="00216FB4"/>
    <w:rsid w:val="0022259B"/>
    <w:rsid w:val="002227E1"/>
    <w:rsid w:val="002240DB"/>
    <w:rsid w:val="002250E5"/>
    <w:rsid w:val="002265C7"/>
    <w:rsid w:val="00227E95"/>
    <w:rsid w:val="002343AB"/>
    <w:rsid w:val="002347F8"/>
    <w:rsid w:val="00237B94"/>
    <w:rsid w:val="00237F3B"/>
    <w:rsid w:val="00240204"/>
    <w:rsid w:val="0024200C"/>
    <w:rsid w:val="00243C07"/>
    <w:rsid w:val="00244551"/>
    <w:rsid w:val="002462F7"/>
    <w:rsid w:val="00246D00"/>
    <w:rsid w:val="0025240D"/>
    <w:rsid w:val="00254977"/>
    <w:rsid w:val="002557C6"/>
    <w:rsid w:val="002604EB"/>
    <w:rsid w:val="00260A59"/>
    <w:rsid w:val="00262DC7"/>
    <w:rsid w:val="0027017C"/>
    <w:rsid w:val="00273AF0"/>
    <w:rsid w:val="002753B7"/>
    <w:rsid w:val="002756D5"/>
    <w:rsid w:val="00275E68"/>
    <w:rsid w:val="00277FF0"/>
    <w:rsid w:val="00280204"/>
    <w:rsid w:val="00283B24"/>
    <w:rsid w:val="002909BE"/>
    <w:rsid w:val="002917F4"/>
    <w:rsid w:val="00291998"/>
    <w:rsid w:val="00291CB1"/>
    <w:rsid w:val="00294B08"/>
    <w:rsid w:val="00295741"/>
    <w:rsid w:val="002A0A27"/>
    <w:rsid w:val="002A21E1"/>
    <w:rsid w:val="002A2B29"/>
    <w:rsid w:val="002A2E90"/>
    <w:rsid w:val="002B0952"/>
    <w:rsid w:val="002B1F80"/>
    <w:rsid w:val="002B3013"/>
    <w:rsid w:val="002B7934"/>
    <w:rsid w:val="002C13EB"/>
    <w:rsid w:val="002C29C4"/>
    <w:rsid w:val="002C5453"/>
    <w:rsid w:val="002C5931"/>
    <w:rsid w:val="002C7134"/>
    <w:rsid w:val="002C744A"/>
    <w:rsid w:val="002D1088"/>
    <w:rsid w:val="002D11E0"/>
    <w:rsid w:val="002D41B4"/>
    <w:rsid w:val="002D5EB0"/>
    <w:rsid w:val="002D72D3"/>
    <w:rsid w:val="002E31D1"/>
    <w:rsid w:val="002E3542"/>
    <w:rsid w:val="002F0BA9"/>
    <w:rsid w:val="002F2AD7"/>
    <w:rsid w:val="002F3823"/>
    <w:rsid w:val="002F7F70"/>
    <w:rsid w:val="0030376C"/>
    <w:rsid w:val="00303B6B"/>
    <w:rsid w:val="003041A5"/>
    <w:rsid w:val="0030631B"/>
    <w:rsid w:val="00310469"/>
    <w:rsid w:val="003113B7"/>
    <w:rsid w:val="00312B40"/>
    <w:rsid w:val="0032272C"/>
    <w:rsid w:val="00324E61"/>
    <w:rsid w:val="0032518C"/>
    <w:rsid w:val="0032574B"/>
    <w:rsid w:val="00331661"/>
    <w:rsid w:val="00341F47"/>
    <w:rsid w:val="003428F2"/>
    <w:rsid w:val="00346566"/>
    <w:rsid w:val="00346F8F"/>
    <w:rsid w:val="003507F8"/>
    <w:rsid w:val="00352158"/>
    <w:rsid w:val="00356377"/>
    <w:rsid w:val="003574CD"/>
    <w:rsid w:val="00361D08"/>
    <w:rsid w:val="0036211C"/>
    <w:rsid w:val="00363086"/>
    <w:rsid w:val="003637BE"/>
    <w:rsid w:val="00370704"/>
    <w:rsid w:val="00370974"/>
    <w:rsid w:val="00370A06"/>
    <w:rsid w:val="0037274A"/>
    <w:rsid w:val="003804AE"/>
    <w:rsid w:val="003874E5"/>
    <w:rsid w:val="00387523"/>
    <w:rsid w:val="00391894"/>
    <w:rsid w:val="00392F21"/>
    <w:rsid w:val="00393A14"/>
    <w:rsid w:val="003A0C46"/>
    <w:rsid w:val="003A2047"/>
    <w:rsid w:val="003A3D14"/>
    <w:rsid w:val="003A43D3"/>
    <w:rsid w:val="003A55A6"/>
    <w:rsid w:val="003A6302"/>
    <w:rsid w:val="003A644E"/>
    <w:rsid w:val="003A6F28"/>
    <w:rsid w:val="003B0822"/>
    <w:rsid w:val="003B0C5C"/>
    <w:rsid w:val="003B1621"/>
    <w:rsid w:val="003B28EE"/>
    <w:rsid w:val="003B6ECD"/>
    <w:rsid w:val="003C0886"/>
    <w:rsid w:val="003C2E93"/>
    <w:rsid w:val="003C72D2"/>
    <w:rsid w:val="003D366E"/>
    <w:rsid w:val="003E0624"/>
    <w:rsid w:val="003E0738"/>
    <w:rsid w:val="003E134F"/>
    <w:rsid w:val="003E2F48"/>
    <w:rsid w:val="003E4573"/>
    <w:rsid w:val="003E764A"/>
    <w:rsid w:val="003F3175"/>
    <w:rsid w:val="003F53E1"/>
    <w:rsid w:val="003F5F8B"/>
    <w:rsid w:val="004015B6"/>
    <w:rsid w:val="00404E8A"/>
    <w:rsid w:val="00404F1F"/>
    <w:rsid w:val="00405479"/>
    <w:rsid w:val="00406B5B"/>
    <w:rsid w:val="004140C7"/>
    <w:rsid w:val="004238C2"/>
    <w:rsid w:val="00423964"/>
    <w:rsid w:val="0042401B"/>
    <w:rsid w:val="004241A6"/>
    <w:rsid w:val="00424669"/>
    <w:rsid w:val="00424918"/>
    <w:rsid w:val="00426C00"/>
    <w:rsid w:val="004308C5"/>
    <w:rsid w:val="004309AE"/>
    <w:rsid w:val="00436161"/>
    <w:rsid w:val="00436C7E"/>
    <w:rsid w:val="0044041D"/>
    <w:rsid w:val="004406A7"/>
    <w:rsid w:val="00441953"/>
    <w:rsid w:val="00441ECD"/>
    <w:rsid w:val="00442DB7"/>
    <w:rsid w:val="004444F6"/>
    <w:rsid w:val="00447D52"/>
    <w:rsid w:val="0045087B"/>
    <w:rsid w:val="00452808"/>
    <w:rsid w:val="00454FB2"/>
    <w:rsid w:val="004575D0"/>
    <w:rsid w:val="00460D53"/>
    <w:rsid w:val="00465D98"/>
    <w:rsid w:val="004674A3"/>
    <w:rsid w:val="00467805"/>
    <w:rsid w:val="00467CEB"/>
    <w:rsid w:val="00475816"/>
    <w:rsid w:val="00476869"/>
    <w:rsid w:val="00477322"/>
    <w:rsid w:val="004775D7"/>
    <w:rsid w:val="00477F72"/>
    <w:rsid w:val="00482911"/>
    <w:rsid w:val="00482C6F"/>
    <w:rsid w:val="0048419C"/>
    <w:rsid w:val="004877FC"/>
    <w:rsid w:val="004902D8"/>
    <w:rsid w:val="00491830"/>
    <w:rsid w:val="00492887"/>
    <w:rsid w:val="004934CC"/>
    <w:rsid w:val="00496536"/>
    <w:rsid w:val="00496D34"/>
    <w:rsid w:val="004A1368"/>
    <w:rsid w:val="004A39FC"/>
    <w:rsid w:val="004A3AAA"/>
    <w:rsid w:val="004A3DD7"/>
    <w:rsid w:val="004A5126"/>
    <w:rsid w:val="004A611F"/>
    <w:rsid w:val="004A6135"/>
    <w:rsid w:val="004A6345"/>
    <w:rsid w:val="004A7FEF"/>
    <w:rsid w:val="004B23D9"/>
    <w:rsid w:val="004B32D7"/>
    <w:rsid w:val="004B4B6C"/>
    <w:rsid w:val="004B5310"/>
    <w:rsid w:val="004B6384"/>
    <w:rsid w:val="004B6656"/>
    <w:rsid w:val="004B6B4F"/>
    <w:rsid w:val="004C11AF"/>
    <w:rsid w:val="004C6FED"/>
    <w:rsid w:val="004D182F"/>
    <w:rsid w:val="004D661F"/>
    <w:rsid w:val="004E0716"/>
    <w:rsid w:val="004E2DC7"/>
    <w:rsid w:val="004E579D"/>
    <w:rsid w:val="004F0F50"/>
    <w:rsid w:val="004F380B"/>
    <w:rsid w:val="004F52D5"/>
    <w:rsid w:val="004F7719"/>
    <w:rsid w:val="004F7D69"/>
    <w:rsid w:val="00500E64"/>
    <w:rsid w:val="00501A63"/>
    <w:rsid w:val="00501B70"/>
    <w:rsid w:val="00503076"/>
    <w:rsid w:val="00503E7D"/>
    <w:rsid w:val="0050532C"/>
    <w:rsid w:val="00507A62"/>
    <w:rsid w:val="00512059"/>
    <w:rsid w:val="0051714E"/>
    <w:rsid w:val="00520F6E"/>
    <w:rsid w:val="00522ECF"/>
    <w:rsid w:val="005233A2"/>
    <w:rsid w:val="005234A5"/>
    <w:rsid w:val="0052413B"/>
    <w:rsid w:val="005254D6"/>
    <w:rsid w:val="00527A0D"/>
    <w:rsid w:val="00532A28"/>
    <w:rsid w:val="0053533D"/>
    <w:rsid w:val="00536F59"/>
    <w:rsid w:val="00537DFA"/>
    <w:rsid w:val="00542352"/>
    <w:rsid w:val="00543884"/>
    <w:rsid w:val="0055278E"/>
    <w:rsid w:val="005544F5"/>
    <w:rsid w:val="005549DA"/>
    <w:rsid w:val="00560CFE"/>
    <w:rsid w:val="00565560"/>
    <w:rsid w:val="00571B60"/>
    <w:rsid w:val="00571F71"/>
    <w:rsid w:val="005769FF"/>
    <w:rsid w:val="005810E9"/>
    <w:rsid w:val="005814D3"/>
    <w:rsid w:val="00581FCB"/>
    <w:rsid w:val="0058429B"/>
    <w:rsid w:val="005877DC"/>
    <w:rsid w:val="0059168F"/>
    <w:rsid w:val="0059359A"/>
    <w:rsid w:val="005A03DE"/>
    <w:rsid w:val="005A0BCE"/>
    <w:rsid w:val="005A205A"/>
    <w:rsid w:val="005A68C8"/>
    <w:rsid w:val="005B16AD"/>
    <w:rsid w:val="005B2877"/>
    <w:rsid w:val="005B34CB"/>
    <w:rsid w:val="005B3A8C"/>
    <w:rsid w:val="005B4AE6"/>
    <w:rsid w:val="005B4FB8"/>
    <w:rsid w:val="005B6938"/>
    <w:rsid w:val="005C1A5D"/>
    <w:rsid w:val="005D14F6"/>
    <w:rsid w:val="005D169A"/>
    <w:rsid w:val="005E15EE"/>
    <w:rsid w:val="005E22ED"/>
    <w:rsid w:val="005E2C34"/>
    <w:rsid w:val="005E584C"/>
    <w:rsid w:val="005E7AA6"/>
    <w:rsid w:val="005F12C0"/>
    <w:rsid w:val="005F444B"/>
    <w:rsid w:val="005F4B8F"/>
    <w:rsid w:val="005F4E26"/>
    <w:rsid w:val="005F593F"/>
    <w:rsid w:val="005F73B8"/>
    <w:rsid w:val="00600EF9"/>
    <w:rsid w:val="006030C4"/>
    <w:rsid w:val="0060537C"/>
    <w:rsid w:val="00612802"/>
    <w:rsid w:val="00620B7C"/>
    <w:rsid w:val="0062160B"/>
    <w:rsid w:val="0062189F"/>
    <w:rsid w:val="00627A36"/>
    <w:rsid w:val="00633A67"/>
    <w:rsid w:val="0063444D"/>
    <w:rsid w:val="00636378"/>
    <w:rsid w:val="006372F0"/>
    <w:rsid w:val="0064230E"/>
    <w:rsid w:val="00642C47"/>
    <w:rsid w:val="00642E98"/>
    <w:rsid w:val="00643F5C"/>
    <w:rsid w:val="00644EA5"/>
    <w:rsid w:val="00651365"/>
    <w:rsid w:val="006524F1"/>
    <w:rsid w:val="00654707"/>
    <w:rsid w:val="006558E3"/>
    <w:rsid w:val="0066601B"/>
    <w:rsid w:val="00667C19"/>
    <w:rsid w:val="00667CE3"/>
    <w:rsid w:val="006713D6"/>
    <w:rsid w:val="00672662"/>
    <w:rsid w:val="006733EE"/>
    <w:rsid w:val="006736C8"/>
    <w:rsid w:val="006803CF"/>
    <w:rsid w:val="00682B9B"/>
    <w:rsid w:val="00682D0F"/>
    <w:rsid w:val="006868DA"/>
    <w:rsid w:val="006874B6"/>
    <w:rsid w:val="0069123A"/>
    <w:rsid w:val="00691D99"/>
    <w:rsid w:val="00692576"/>
    <w:rsid w:val="00692CBE"/>
    <w:rsid w:val="00693C4D"/>
    <w:rsid w:val="00694314"/>
    <w:rsid w:val="00694BD5"/>
    <w:rsid w:val="006976C3"/>
    <w:rsid w:val="006A1522"/>
    <w:rsid w:val="006A18C7"/>
    <w:rsid w:val="006A645A"/>
    <w:rsid w:val="006B44AD"/>
    <w:rsid w:val="006B601B"/>
    <w:rsid w:val="006B6525"/>
    <w:rsid w:val="006C188D"/>
    <w:rsid w:val="006C3EBB"/>
    <w:rsid w:val="006D4076"/>
    <w:rsid w:val="006D40C4"/>
    <w:rsid w:val="006E2F13"/>
    <w:rsid w:val="006E3A93"/>
    <w:rsid w:val="006E44F1"/>
    <w:rsid w:val="006E47DA"/>
    <w:rsid w:val="006E4D73"/>
    <w:rsid w:val="006E6487"/>
    <w:rsid w:val="006F38C1"/>
    <w:rsid w:val="006F64E3"/>
    <w:rsid w:val="006F7434"/>
    <w:rsid w:val="00701BB4"/>
    <w:rsid w:val="00705451"/>
    <w:rsid w:val="0070597D"/>
    <w:rsid w:val="00706AB3"/>
    <w:rsid w:val="0070701A"/>
    <w:rsid w:val="00707CE5"/>
    <w:rsid w:val="0071054C"/>
    <w:rsid w:val="00711788"/>
    <w:rsid w:val="00712F09"/>
    <w:rsid w:val="007133C0"/>
    <w:rsid w:val="00714B99"/>
    <w:rsid w:val="007160C6"/>
    <w:rsid w:val="007175A3"/>
    <w:rsid w:val="00720007"/>
    <w:rsid w:val="00721808"/>
    <w:rsid w:val="007227B1"/>
    <w:rsid w:val="00723DF7"/>
    <w:rsid w:val="007269BD"/>
    <w:rsid w:val="00726BF2"/>
    <w:rsid w:val="0073422A"/>
    <w:rsid w:val="0073531B"/>
    <w:rsid w:val="00741800"/>
    <w:rsid w:val="007424ED"/>
    <w:rsid w:val="0074459F"/>
    <w:rsid w:val="00745712"/>
    <w:rsid w:val="00745ED2"/>
    <w:rsid w:val="00752516"/>
    <w:rsid w:val="00752C78"/>
    <w:rsid w:val="00753847"/>
    <w:rsid w:val="00756238"/>
    <w:rsid w:val="007613AC"/>
    <w:rsid w:val="00762FD8"/>
    <w:rsid w:val="00770A03"/>
    <w:rsid w:val="007723C7"/>
    <w:rsid w:val="00775336"/>
    <w:rsid w:val="007756C5"/>
    <w:rsid w:val="00776D55"/>
    <w:rsid w:val="00782BBE"/>
    <w:rsid w:val="007877C9"/>
    <w:rsid w:val="00793C1D"/>
    <w:rsid w:val="00795E8E"/>
    <w:rsid w:val="00796363"/>
    <w:rsid w:val="007A1CE8"/>
    <w:rsid w:val="007A3A36"/>
    <w:rsid w:val="007A616C"/>
    <w:rsid w:val="007A643B"/>
    <w:rsid w:val="007B4571"/>
    <w:rsid w:val="007B495D"/>
    <w:rsid w:val="007B7F55"/>
    <w:rsid w:val="007C3FFD"/>
    <w:rsid w:val="007D0C9F"/>
    <w:rsid w:val="007D175A"/>
    <w:rsid w:val="007D180D"/>
    <w:rsid w:val="007D4472"/>
    <w:rsid w:val="007D5863"/>
    <w:rsid w:val="007D693D"/>
    <w:rsid w:val="007D7A09"/>
    <w:rsid w:val="007E3F41"/>
    <w:rsid w:val="007E65E8"/>
    <w:rsid w:val="007E7C71"/>
    <w:rsid w:val="007F321B"/>
    <w:rsid w:val="007F3B35"/>
    <w:rsid w:val="007F6E9D"/>
    <w:rsid w:val="00801142"/>
    <w:rsid w:val="00801AE0"/>
    <w:rsid w:val="008056D1"/>
    <w:rsid w:val="008072F4"/>
    <w:rsid w:val="0080767B"/>
    <w:rsid w:val="00807B3D"/>
    <w:rsid w:val="00807C56"/>
    <w:rsid w:val="00811374"/>
    <w:rsid w:val="00811C1A"/>
    <w:rsid w:val="00813EF2"/>
    <w:rsid w:val="00815705"/>
    <w:rsid w:val="00823644"/>
    <w:rsid w:val="008250A1"/>
    <w:rsid w:val="00830604"/>
    <w:rsid w:val="00831ACE"/>
    <w:rsid w:val="00833CBF"/>
    <w:rsid w:val="00834534"/>
    <w:rsid w:val="00835016"/>
    <w:rsid w:val="008368B4"/>
    <w:rsid w:val="008370E1"/>
    <w:rsid w:val="008413BD"/>
    <w:rsid w:val="008414AA"/>
    <w:rsid w:val="00844270"/>
    <w:rsid w:val="008463BE"/>
    <w:rsid w:val="00847330"/>
    <w:rsid w:val="0084785B"/>
    <w:rsid w:val="00850FF0"/>
    <w:rsid w:val="00851114"/>
    <w:rsid w:val="008524DA"/>
    <w:rsid w:val="0085475A"/>
    <w:rsid w:val="0085486F"/>
    <w:rsid w:val="00854F9A"/>
    <w:rsid w:val="00856A79"/>
    <w:rsid w:val="00857729"/>
    <w:rsid w:val="00857A44"/>
    <w:rsid w:val="00864704"/>
    <w:rsid w:val="0086524B"/>
    <w:rsid w:val="008663F0"/>
    <w:rsid w:val="0087035E"/>
    <w:rsid w:val="00871DA2"/>
    <w:rsid w:val="00875429"/>
    <w:rsid w:val="00877D8B"/>
    <w:rsid w:val="00881730"/>
    <w:rsid w:val="008819A4"/>
    <w:rsid w:val="00882E60"/>
    <w:rsid w:val="00884C34"/>
    <w:rsid w:val="00886B4F"/>
    <w:rsid w:val="0088782E"/>
    <w:rsid w:val="00891E0C"/>
    <w:rsid w:val="0089291D"/>
    <w:rsid w:val="00897912"/>
    <w:rsid w:val="008A190D"/>
    <w:rsid w:val="008A241E"/>
    <w:rsid w:val="008A262B"/>
    <w:rsid w:val="008A2F79"/>
    <w:rsid w:val="008A6604"/>
    <w:rsid w:val="008A791E"/>
    <w:rsid w:val="008B1A4E"/>
    <w:rsid w:val="008B47BF"/>
    <w:rsid w:val="008B58C2"/>
    <w:rsid w:val="008C5254"/>
    <w:rsid w:val="008C62DA"/>
    <w:rsid w:val="008C763C"/>
    <w:rsid w:val="008D158C"/>
    <w:rsid w:val="008D174C"/>
    <w:rsid w:val="008D1954"/>
    <w:rsid w:val="008D2F47"/>
    <w:rsid w:val="008D3089"/>
    <w:rsid w:val="008D35E2"/>
    <w:rsid w:val="008D4B9B"/>
    <w:rsid w:val="008E577C"/>
    <w:rsid w:val="008E57BC"/>
    <w:rsid w:val="008E5CA4"/>
    <w:rsid w:val="008E6505"/>
    <w:rsid w:val="008F021D"/>
    <w:rsid w:val="008F159B"/>
    <w:rsid w:val="008F4A55"/>
    <w:rsid w:val="008F4FF6"/>
    <w:rsid w:val="008F5CE8"/>
    <w:rsid w:val="008F5E9E"/>
    <w:rsid w:val="008F7621"/>
    <w:rsid w:val="008F7F3E"/>
    <w:rsid w:val="009005DA"/>
    <w:rsid w:val="0090380D"/>
    <w:rsid w:val="009044E6"/>
    <w:rsid w:val="009114A4"/>
    <w:rsid w:val="00911EB6"/>
    <w:rsid w:val="009138F2"/>
    <w:rsid w:val="00920D95"/>
    <w:rsid w:val="009272A8"/>
    <w:rsid w:val="00932657"/>
    <w:rsid w:val="00932A7A"/>
    <w:rsid w:val="00932DD8"/>
    <w:rsid w:val="00934666"/>
    <w:rsid w:val="00935A35"/>
    <w:rsid w:val="00936FA1"/>
    <w:rsid w:val="00937337"/>
    <w:rsid w:val="00941017"/>
    <w:rsid w:val="00943C40"/>
    <w:rsid w:val="0094448A"/>
    <w:rsid w:val="00952B32"/>
    <w:rsid w:val="00953A24"/>
    <w:rsid w:val="00954112"/>
    <w:rsid w:val="00954626"/>
    <w:rsid w:val="00954BEB"/>
    <w:rsid w:val="00956379"/>
    <w:rsid w:val="00957837"/>
    <w:rsid w:val="0095798B"/>
    <w:rsid w:val="00960150"/>
    <w:rsid w:val="009601BE"/>
    <w:rsid w:val="0096413F"/>
    <w:rsid w:val="009662BA"/>
    <w:rsid w:val="009708A8"/>
    <w:rsid w:val="009717D4"/>
    <w:rsid w:val="00971886"/>
    <w:rsid w:val="00973183"/>
    <w:rsid w:val="00976667"/>
    <w:rsid w:val="00976D63"/>
    <w:rsid w:val="00977176"/>
    <w:rsid w:val="009778B2"/>
    <w:rsid w:val="00980C73"/>
    <w:rsid w:val="009812B6"/>
    <w:rsid w:val="00981423"/>
    <w:rsid w:val="00983C21"/>
    <w:rsid w:val="00984BDD"/>
    <w:rsid w:val="00985502"/>
    <w:rsid w:val="009859C6"/>
    <w:rsid w:val="00986C8E"/>
    <w:rsid w:val="00986F7C"/>
    <w:rsid w:val="009910DC"/>
    <w:rsid w:val="00991CAA"/>
    <w:rsid w:val="009934F4"/>
    <w:rsid w:val="00995ABB"/>
    <w:rsid w:val="00996890"/>
    <w:rsid w:val="009A0465"/>
    <w:rsid w:val="009A0EE8"/>
    <w:rsid w:val="009A2704"/>
    <w:rsid w:val="009A6B62"/>
    <w:rsid w:val="009B2986"/>
    <w:rsid w:val="009B4FDA"/>
    <w:rsid w:val="009B6C11"/>
    <w:rsid w:val="009C0776"/>
    <w:rsid w:val="009C2A33"/>
    <w:rsid w:val="009C4779"/>
    <w:rsid w:val="009C57B3"/>
    <w:rsid w:val="009C6B45"/>
    <w:rsid w:val="009D1553"/>
    <w:rsid w:val="009D2272"/>
    <w:rsid w:val="009D3FCE"/>
    <w:rsid w:val="009D4FC3"/>
    <w:rsid w:val="009D670E"/>
    <w:rsid w:val="009E1E6B"/>
    <w:rsid w:val="009E2E8A"/>
    <w:rsid w:val="009E4B9D"/>
    <w:rsid w:val="009E4E3A"/>
    <w:rsid w:val="009E5344"/>
    <w:rsid w:val="009E5486"/>
    <w:rsid w:val="009E5C13"/>
    <w:rsid w:val="009E6252"/>
    <w:rsid w:val="009E6B1F"/>
    <w:rsid w:val="009E7CB5"/>
    <w:rsid w:val="009F0364"/>
    <w:rsid w:val="009F46FC"/>
    <w:rsid w:val="009F7046"/>
    <w:rsid w:val="009F7F8D"/>
    <w:rsid w:val="00A015D2"/>
    <w:rsid w:val="00A01605"/>
    <w:rsid w:val="00A0276B"/>
    <w:rsid w:val="00A0488D"/>
    <w:rsid w:val="00A05678"/>
    <w:rsid w:val="00A06638"/>
    <w:rsid w:val="00A1023E"/>
    <w:rsid w:val="00A13FBA"/>
    <w:rsid w:val="00A14261"/>
    <w:rsid w:val="00A15BAE"/>
    <w:rsid w:val="00A16442"/>
    <w:rsid w:val="00A16D30"/>
    <w:rsid w:val="00A21D84"/>
    <w:rsid w:val="00A25B0A"/>
    <w:rsid w:val="00A2660E"/>
    <w:rsid w:val="00A40936"/>
    <w:rsid w:val="00A425E8"/>
    <w:rsid w:val="00A43C1A"/>
    <w:rsid w:val="00A50372"/>
    <w:rsid w:val="00A50521"/>
    <w:rsid w:val="00A54F50"/>
    <w:rsid w:val="00A55C97"/>
    <w:rsid w:val="00A61613"/>
    <w:rsid w:val="00A6198C"/>
    <w:rsid w:val="00A644DF"/>
    <w:rsid w:val="00A71935"/>
    <w:rsid w:val="00A71E78"/>
    <w:rsid w:val="00A7360A"/>
    <w:rsid w:val="00A73E91"/>
    <w:rsid w:val="00A76DB3"/>
    <w:rsid w:val="00A802E9"/>
    <w:rsid w:val="00A81D41"/>
    <w:rsid w:val="00A8232D"/>
    <w:rsid w:val="00A834E2"/>
    <w:rsid w:val="00A86853"/>
    <w:rsid w:val="00A87EAA"/>
    <w:rsid w:val="00A90EFB"/>
    <w:rsid w:val="00A922E8"/>
    <w:rsid w:val="00A92A7A"/>
    <w:rsid w:val="00A950A7"/>
    <w:rsid w:val="00A95EF9"/>
    <w:rsid w:val="00AA3E5C"/>
    <w:rsid w:val="00AA5EF1"/>
    <w:rsid w:val="00AB116E"/>
    <w:rsid w:val="00AB7417"/>
    <w:rsid w:val="00AC0749"/>
    <w:rsid w:val="00AC4E28"/>
    <w:rsid w:val="00AC7FFB"/>
    <w:rsid w:val="00AD056A"/>
    <w:rsid w:val="00AD1075"/>
    <w:rsid w:val="00AD1BA2"/>
    <w:rsid w:val="00AD5573"/>
    <w:rsid w:val="00AE1936"/>
    <w:rsid w:val="00AE230C"/>
    <w:rsid w:val="00AE443C"/>
    <w:rsid w:val="00AE4D46"/>
    <w:rsid w:val="00AE5A76"/>
    <w:rsid w:val="00AE667D"/>
    <w:rsid w:val="00AF0667"/>
    <w:rsid w:val="00AF3B1A"/>
    <w:rsid w:val="00AF5F2B"/>
    <w:rsid w:val="00AF6061"/>
    <w:rsid w:val="00B00EEA"/>
    <w:rsid w:val="00B03A08"/>
    <w:rsid w:val="00B03F6A"/>
    <w:rsid w:val="00B04597"/>
    <w:rsid w:val="00B04E28"/>
    <w:rsid w:val="00B061F4"/>
    <w:rsid w:val="00B074AF"/>
    <w:rsid w:val="00B10D54"/>
    <w:rsid w:val="00B1226B"/>
    <w:rsid w:val="00B1622E"/>
    <w:rsid w:val="00B177BB"/>
    <w:rsid w:val="00B3034F"/>
    <w:rsid w:val="00B32A7B"/>
    <w:rsid w:val="00B337E3"/>
    <w:rsid w:val="00B338DC"/>
    <w:rsid w:val="00B33D7D"/>
    <w:rsid w:val="00B41DB2"/>
    <w:rsid w:val="00B4334E"/>
    <w:rsid w:val="00B4576E"/>
    <w:rsid w:val="00B462F8"/>
    <w:rsid w:val="00B50C20"/>
    <w:rsid w:val="00B51688"/>
    <w:rsid w:val="00B52306"/>
    <w:rsid w:val="00B532BC"/>
    <w:rsid w:val="00B53CB7"/>
    <w:rsid w:val="00B57BAF"/>
    <w:rsid w:val="00B607DA"/>
    <w:rsid w:val="00B60AF4"/>
    <w:rsid w:val="00B62A8A"/>
    <w:rsid w:val="00B63EC2"/>
    <w:rsid w:val="00B6679A"/>
    <w:rsid w:val="00B7125F"/>
    <w:rsid w:val="00B72048"/>
    <w:rsid w:val="00B73D74"/>
    <w:rsid w:val="00B744BE"/>
    <w:rsid w:val="00B75F4F"/>
    <w:rsid w:val="00B776A0"/>
    <w:rsid w:val="00B8027B"/>
    <w:rsid w:val="00B81E00"/>
    <w:rsid w:val="00B83F46"/>
    <w:rsid w:val="00B84427"/>
    <w:rsid w:val="00B91383"/>
    <w:rsid w:val="00B95519"/>
    <w:rsid w:val="00B9605F"/>
    <w:rsid w:val="00B9722D"/>
    <w:rsid w:val="00B97492"/>
    <w:rsid w:val="00BA21D1"/>
    <w:rsid w:val="00BA31ED"/>
    <w:rsid w:val="00BA35BA"/>
    <w:rsid w:val="00BA49DA"/>
    <w:rsid w:val="00BB0BC6"/>
    <w:rsid w:val="00BB245B"/>
    <w:rsid w:val="00BB281F"/>
    <w:rsid w:val="00BB3B15"/>
    <w:rsid w:val="00BB4A93"/>
    <w:rsid w:val="00BB77E4"/>
    <w:rsid w:val="00BB7DD1"/>
    <w:rsid w:val="00BC0D44"/>
    <w:rsid w:val="00BC1CC0"/>
    <w:rsid w:val="00BC2BF5"/>
    <w:rsid w:val="00BC7318"/>
    <w:rsid w:val="00BD0973"/>
    <w:rsid w:val="00BD4352"/>
    <w:rsid w:val="00BD45EE"/>
    <w:rsid w:val="00BD5731"/>
    <w:rsid w:val="00BE2E61"/>
    <w:rsid w:val="00BE414F"/>
    <w:rsid w:val="00BE5265"/>
    <w:rsid w:val="00BE551E"/>
    <w:rsid w:val="00BE6EFC"/>
    <w:rsid w:val="00BF1558"/>
    <w:rsid w:val="00BF265F"/>
    <w:rsid w:val="00BF5921"/>
    <w:rsid w:val="00BF5F93"/>
    <w:rsid w:val="00BF7DF8"/>
    <w:rsid w:val="00C025EB"/>
    <w:rsid w:val="00C05A27"/>
    <w:rsid w:val="00C079F0"/>
    <w:rsid w:val="00C1754F"/>
    <w:rsid w:val="00C2240B"/>
    <w:rsid w:val="00C227A9"/>
    <w:rsid w:val="00C26494"/>
    <w:rsid w:val="00C27542"/>
    <w:rsid w:val="00C27C2E"/>
    <w:rsid w:val="00C27D04"/>
    <w:rsid w:val="00C30128"/>
    <w:rsid w:val="00C31B3B"/>
    <w:rsid w:val="00C35F48"/>
    <w:rsid w:val="00C36F63"/>
    <w:rsid w:val="00C37EE0"/>
    <w:rsid w:val="00C4363A"/>
    <w:rsid w:val="00C45F8A"/>
    <w:rsid w:val="00C47178"/>
    <w:rsid w:val="00C5093C"/>
    <w:rsid w:val="00C50E96"/>
    <w:rsid w:val="00C50FC2"/>
    <w:rsid w:val="00C51353"/>
    <w:rsid w:val="00C51513"/>
    <w:rsid w:val="00C5264C"/>
    <w:rsid w:val="00C53701"/>
    <w:rsid w:val="00C53F28"/>
    <w:rsid w:val="00C56118"/>
    <w:rsid w:val="00C56523"/>
    <w:rsid w:val="00C57754"/>
    <w:rsid w:val="00C578ED"/>
    <w:rsid w:val="00C60CB6"/>
    <w:rsid w:val="00C63E8F"/>
    <w:rsid w:val="00C642AD"/>
    <w:rsid w:val="00C700F9"/>
    <w:rsid w:val="00C770AF"/>
    <w:rsid w:val="00C8139E"/>
    <w:rsid w:val="00C83BAD"/>
    <w:rsid w:val="00C8615A"/>
    <w:rsid w:val="00C868B4"/>
    <w:rsid w:val="00C8726D"/>
    <w:rsid w:val="00C907D7"/>
    <w:rsid w:val="00C92296"/>
    <w:rsid w:val="00C9256C"/>
    <w:rsid w:val="00C9270E"/>
    <w:rsid w:val="00C95AEA"/>
    <w:rsid w:val="00C9666E"/>
    <w:rsid w:val="00C96FC7"/>
    <w:rsid w:val="00C975D7"/>
    <w:rsid w:val="00CA0802"/>
    <w:rsid w:val="00CA11EE"/>
    <w:rsid w:val="00CA2A32"/>
    <w:rsid w:val="00CA6D58"/>
    <w:rsid w:val="00CB11B5"/>
    <w:rsid w:val="00CB1452"/>
    <w:rsid w:val="00CB24E0"/>
    <w:rsid w:val="00CB3A9F"/>
    <w:rsid w:val="00CB6568"/>
    <w:rsid w:val="00CC1F29"/>
    <w:rsid w:val="00CC3AE3"/>
    <w:rsid w:val="00CC4AD2"/>
    <w:rsid w:val="00CD2D3A"/>
    <w:rsid w:val="00CD44DA"/>
    <w:rsid w:val="00CD6730"/>
    <w:rsid w:val="00CD67AA"/>
    <w:rsid w:val="00CD7CCC"/>
    <w:rsid w:val="00CE1DD6"/>
    <w:rsid w:val="00CE3585"/>
    <w:rsid w:val="00CE395D"/>
    <w:rsid w:val="00CE774B"/>
    <w:rsid w:val="00CF16B5"/>
    <w:rsid w:val="00CF3615"/>
    <w:rsid w:val="00CF46C9"/>
    <w:rsid w:val="00CF55AE"/>
    <w:rsid w:val="00CF55E8"/>
    <w:rsid w:val="00D04286"/>
    <w:rsid w:val="00D04F1D"/>
    <w:rsid w:val="00D076E1"/>
    <w:rsid w:val="00D10E10"/>
    <w:rsid w:val="00D125FB"/>
    <w:rsid w:val="00D13B1E"/>
    <w:rsid w:val="00D25BB4"/>
    <w:rsid w:val="00D30B62"/>
    <w:rsid w:val="00D37A25"/>
    <w:rsid w:val="00D37A2B"/>
    <w:rsid w:val="00D403E1"/>
    <w:rsid w:val="00D42AAF"/>
    <w:rsid w:val="00D43DC0"/>
    <w:rsid w:val="00D460D0"/>
    <w:rsid w:val="00D461E8"/>
    <w:rsid w:val="00D46AB1"/>
    <w:rsid w:val="00D53EA1"/>
    <w:rsid w:val="00D5641E"/>
    <w:rsid w:val="00D57256"/>
    <w:rsid w:val="00D57D0E"/>
    <w:rsid w:val="00D616C0"/>
    <w:rsid w:val="00D61DAD"/>
    <w:rsid w:val="00D6396E"/>
    <w:rsid w:val="00D63DE6"/>
    <w:rsid w:val="00D63EB9"/>
    <w:rsid w:val="00D6662B"/>
    <w:rsid w:val="00D679A4"/>
    <w:rsid w:val="00D71C43"/>
    <w:rsid w:val="00D72896"/>
    <w:rsid w:val="00D729AB"/>
    <w:rsid w:val="00D72AE4"/>
    <w:rsid w:val="00D74148"/>
    <w:rsid w:val="00D74D94"/>
    <w:rsid w:val="00D81FAB"/>
    <w:rsid w:val="00D824F4"/>
    <w:rsid w:val="00D84479"/>
    <w:rsid w:val="00D84E0D"/>
    <w:rsid w:val="00D85A0F"/>
    <w:rsid w:val="00D9372E"/>
    <w:rsid w:val="00D9428A"/>
    <w:rsid w:val="00D957C8"/>
    <w:rsid w:val="00D978FE"/>
    <w:rsid w:val="00DA0108"/>
    <w:rsid w:val="00DA16EF"/>
    <w:rsid w:val="00DA19B1"/>
    <w:rsid w:val="00DA3A37"/>
    <w:rsid w:val="00DA60E7"/>
    <w:rsid w:val="00DA717B"/>
    <w:rsid w:val="00DA77EE"/>
    <w:rsid w:val="00DB01A4"/>
    <w:rsid w:val="00DB01DB"/>
    <w:rsid w:val="00DB052A"/>
    <w:rsid w:val="00DB19A2"/>
    <w:rsid w:val="00DB7504"/>
    <w:rsid w:val="00DB79E9"/>
    <w:rsid w:val="00DC1ADF"/>
    <w:rsid w:val="00DC3176"/>
    <w:rsid w:val="00DC37DA"/>
    <w:rsid w:val="00DC4C66"/>
    <w:rsid w:val="00DC7BC2"/>
    <w:rsid w:val="00DD19ED"/>
    <w:rsid w:val="00DD25EB"/>
    <w:rsid w:val="00DD2993"/>
    <w:rsid w:val="00DD314F"/>
    <w:rsid w:val="00DD37AE"/>
    <w:rsid w:val="00DD544D"/>
    <w:rsid w:val="00DD5DD6"/>
    <w:rsid w:val="00DD79D2"/>
    <w:rsid w:val="00DE3CC7"/>
    <w:rsid w:val="00DF2D19"/>
    <w:rsid w:val="00DF2D33"/>
    <w:rsid w:val="00DF3CBE"/>
    <w:rsid w:val="00DF4651"/>
    <w:rsid w:val="00DF4D17"/>
    <w:rsid w:val="00DF61E2"/>
    <w:rsid w:val="00E01B21"/>
    <w:rsid w:val="00E02630"/>
    <w:rsid w:val="00E05144"/>
    <w:rsid w:val="00E05E5E"/>
    <w:rsid w:val="00E0669F"/>
    <w:rsid w:val="00E118BC"/>
    <w:rsid w:val="00E14106"/>
    <w:rsid w:val="00E1683F"/>
    <w:rsid w:val="00E17215"/>
    <w:rsid w:val="00E251EB"/>
    <w:rsid w:val="00E27568"/>
    <w:rsid w:val="00E3250C"/>
    <w:rsid w:val="00E33C89"/>
    <w:rsid w:val="00E3432C"/>
    <w:rsid w:val="00E3535D"/>
    <w:rsid w:val="00E4183F"/>
    <w:rsid w:val="00E41FE2"/>
    <w:rsid w:val="00E471EE"/>
    <w:rsid w:val="00E53699"/>
    <w:rsid w:val="00E54FDE"/>
    <w:rsid w:val="00E60179"/>
    <w:rsid w:val="00E644E9"/>
    <w:rsid w:val="00E64FCA"/>
    <w:rsid w:val="00E66379"/>
    <w:rsid w:val="00E737E8"/>
    <w:rsid w:val="00E7392A"/>
    <w:rsid w:val="00E860C0"/>
    <w:rsid w:val="00E87A36"/>
    <w:rsid w:val="00E87F8F"/>
    <w:rsid w:val="00E90844"/>
    <w:rsid w:val="00E96E14"/>
    <w:rsid w:val="00E97429"/>
    <w:rsid w:val="00EA3414"/>
    <w:rsid w:val="00EA40FA"/>
    <w:rsid w:val="00EA424F"/>
    <w:rsid w:val="00EA676F"/>
    <w:rsid w:val="00EA74D7"/>
    <w:rsid w:val="00EA78EF"/>
    <w:rsid w:val="00EB2607"/>
    <w:rsid w:val="00EB2E15"/>
    <w:rsid w:val="00EB4B61"/>
    <w:rsid w:val="00EB58F3"/>
    <w:rsid w:val="00EB5E63"/>
    <w:rsid w:val="00EB70C1"/>
    <w:rsid w:val="00EB7E61"/>
    <w:rsid w:val="00EC3EB0"/>
    <w:rsid w:val="00EC6623"/>
    <w:rsid w:val="00EC771D"/>
    <w:rsid w:val="00ED174D"/>
    <w:rsid w:val="00ED337A"/>
    <w:rsid w:val="00ED4C3E"/>
    <w:rsid w:val="00ED544C"/>
    <w:rsid w:val="00ED783B"/>
    <w:rsid w:val="00EE5194"/>
    <w:rsid w:val="00EE5A38"/>
    <w:rsid w:val="00EE63D0"/>
    <w:rsid w:val="00EF3101"/>
    <w:rsid w:val="00EF321B"/>
    <w:rsid w:val="00EF3D5B"/>
    <w:rsid w:val="00EF4415"/>
    <w:rsid w:val="00EF7E61"/>
    <w:rsid w:val="00F03562"/>
    <w:rsid w:val="00F05E32"/>
    <w:rsid w:val="00F10077"/>
    <w:rsid w:val="00F11F27"/>
    <w:rsid w:val="00F17AAE"/>
    <w:rsid w:val="00F17F60"/>
    <w:rsid w:val="00F220CB"/>
    <w:rsid w:val="00F223D2"/>
    <w:rsid w:val="00F22F41"/>
    <w:rsid w:val="00F24938"/>
    <w:rsid w:val="00F24AB8"/>
    <w:rsid w:val="00F24DD5"/>
    <w:rsid w:val="00F32A50"/>
    <w:rsid w:val="00F34367"/>
    <w:rsid w:val="00F35ECF"/>
    <w:rsid w:val="00F3658C"/>
    <w:rsid w:val="00F36CEC"/>
    <w:rsid w:val="00F36D18"/>
    <w:rsid w:val="00F414F6"/>
    <w:rsid w:val="00F43CAD"/>
    <w:rsid w:val="00F443D1"/>
    <w:rsid w:val="00F45668"/>
    <w:rsid w:val="00F47D59"/>
    <w:rsid w:val="00F50143"/>
    <w:rsid w:val="00F502E3"/>
    <w:rsid w:val="00F50E00"/>
    <w:rsid w:val="00F5116F"/>
    <w:rsid w:val="00F6226B"/>
    <w:rsid w:val="00F62E0E"/>
    <w:rsid w:val="00F64C6C"/>
    <w:rsid w:val="00F7076D"/>
    <w:rsid w:val="00F70A8F"/>
    <w:rsid w:val="00F75CFD"/>
    <w:rsid w:val="00F77F70"/>
    <w:rsid w:val="00F80587"/>
    <w:rsid w:val="00F80621"/>
    <w:rsid w:val="00F80B14"/>
    <w:rsid w:val="00F80D00"/>
    <w:rsid w:val="00F81AEA"/>
    <w:rsid w:val="00F84DF4"/>
    <w:rsid w:val="00F85646"/>
    <w:rsid w:val="00F856F1"/>
    <w:rsid w:val="00F87CBF"/>
    <w:rsid w:val="00F90B87"/>
    <w:rsid w:val="00F91DE9"/>
    <w:rsid w:val="00FA2893"/>
    <w:rsid w:val="00FB10EE"/>
    <w:rsid w:val="00FB21C0"/>
    <w:rsid w:val="00FB672A"/>
    <w:rsid w:val="00FC1025"/>
    <w:rsid w:val="00FC7137"/>
    <w:rsid w:val="00FD10A1"/>
    <w:rsid w:val="00FD1C70"/>
    <w:rsid w:val="00FD3D68"/>
    <w:rsid w:val="00FD6CC1"/>
    <w:rsid w:val="00FD727C"/>
    <w:rsid w:val="00FE1A3E"/>
    <w:rsid w:val="00FE38B8"/>
    <w:rsid w:val="00FE442F"/>
    <w:rsid w:val="00FE4B2E"/>
    <w:rsid w:val="00FE545F"/>
    <w:rsid w:val="00FE707B"/>
    <w:rsid w:val="00FF0FA9"/>
    <w:rsid w:val="00FF14C2"/>
    <w:rsid w:val="00FF62D1"/>
    <w:rsid w:val="00FF6633"/>
    <w:rsid w:val="00FF77D6"/>
    <w:rsid w:val="291E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8CF3613"/>
  <w15:docId w15:val="{8F88961B-E116-443D-8F87-2FF27F455B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6D30"/>
    <w:rPr>
      <w:sz w:val="24"/>
      <w:szCs w:val="24"/>
      <w:lang w:val="en-US" w:eastAsia="en-US"/>
    </w:rPr>
  </w:style>
  <w:style w:type="paragraph" w:styleId="Heading1">
    <w:name w:val="heading 1"/>
    <w:aliases w:val="Heading 1 Char1 Char,Heading 1 Char Char Char,Heading 1 Char1 Char Char3 Char,Heading 1 Char Char Char Char3 Char,Heading 1 Char1 Char Char3 Char Char Char,Heading 1 Char Char Char Char3 Char Char Char,Heading 1 Char2 Char1 Char"/>
    <w:basedOn w:val="Normal"/>
    <w:next w:val="Normal"/>
    <w:link w:val="Heading1Char"/>
    <w:uiPriority w:val="9"/>
    <w:qFormat/>
    <w:rsid w:val="00120989"/>
    <w:pPr>
      <w:keepNext/>
      <w:numPr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120989"/>
    <w:pPr>
      <w:keepNext/>
      <w:numPr>
        <w:ilvl w:val="1"/>
        <w:numId w:val="1"/>
      </w:numPr>
      <w:jc w:val="both"/>
      <w:outlineLvl w:val="1"/>
    </w:pPr>
    <w:rPr>
      <w:b/>
    </w:rPr>
  </w:style>
  <w:style w:type="paragraph" w:styleId="Heading3">
    <w:name w:val="heading 3"/>
    <w:aliases w:val="conhead 3"/>
    <w:basedOn w:val="Normal"/>
    <w:next w:val="Normal"/>
    <w:link w:val="Heading3Char"/>
    <w:qFormat/>
    <w:rsid w:val="00C5093C"/>
    <w:pPr>
      <w:keepNext/>
      <w:numPr>
        <w:ilvl w:val="2"/>
        <w:numId w:val="1"/>
      </w:numPr>
      <w:tabs>
        <w:tab w:val="left" w:pos="0"/>
      </w:tabs>
      <w:spacing w:before="240" w:after="60"/>
      <w:jc w:val="both"/>
      <w:outlineLvl w:val="2"/>
    </w:pPr>
    <w:rPr>
      <w:rFonts w:ascii="Book Antiqua" w:hAnsi="Book Antiqua"/>
      <w:b/>
      <w:spacing w:val="-3"/>
    </w:rPr>
  </w:style>
  <w:style w:type="paragraph" w:styleId="Heading4">
    <w:name w:val="heading 4"/>
    <w:basedOn w:val="Normal"/>
    <w:next w:val="Normal"/>
    <w:link w:val="Heading4Char"/>
    <w:qFormat/>
    <w:rsid w:val="00120989"/>
    <w:pPr>
      <w:keepNext/>
      <w:numPr>
        <w:ilvl w:val="3"/>
        <w:numId w:val="1"/>
      </w:numPr>
      <w:tabs>
        <w:tab w:val="left" w:pos="0"/>
      </w:tabs>
      <w:spacing w:before="240" w:after="60"/>
      <w:jc w:val="both"/>
      <w:outlineLvl w:val="3"/>
    </w:pPr>
    <w:rPr>
      <w:rFonts w:ascii="Palatino Bold" w:hAnsi="Palatino Bold"/>
      <w:b/>
      <w:spacing w:val="-3"/>
      <w:sz w:val="26"/>
    </w:rPr>
  </w:style>
  <w:style w:type="paragraph" w:styleId="Heading5">
    <w:name w:val="heading 5"/>
    <w:basedOn w:val="Normal"/>
    <w:next w:val="Normal"/>
    <w:qFormat/>
    <w:rsid w:val="00120989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rsid w:val="00120989"/>
    <w:rPr>
      <w:rFonts w:hint="default" w:ascii="Times New Roman" w:hAnsi="Times New Roman" w:cs="Times New Roman"/>
      <w:b/>
      <w:bCs w:val="0"/>
      <w:i/>
      <w:iCs w:val="0"/>
      <w:strike w:val="0"/>
      <w:dstrike w:val="0"/>
      <w:color w:val="000080"/>
      <w:sz w:val="24"/>
      <w:u w:val="none"/>
      <w:effect w:val="none"/>
      <w:vertAlign w:val="baseline"/>
    </w:rPr>
  </w:style>
  <w:style w:type="paragraph" w:styleId="Caption">
    <w:name w:val="caption"/>
    <w:basedOn w:val="Normal"/>
    <w:next w:val="Normal"/>
    <w:qFormat/>
    <w:rsid w:val="00120989"/>
    <w:pPr>
      <w:ind w:left="720"/>
      <w:jc w:val="center"/>
    </w:pPr>
    <w:rPr>
      <w:sz w:val="32"/>
    </w:rPr>
  </w:style>
  <w:style w:type="paragraph" w:styleId="BodyText">
    <w:name w:val="Body Text"/>
    <w:basedOn w:val="Normal"/>
    <w:link w:val="BodyTextChar"/>
    <w:rsid w:val="00120989"/>
    <w:pPr>
      <w:widowControl w:val="0"/>
      <w:suppressAutoHyphens/>
      <w:spacing w:after="120"/>
    </w:pPr>
    <w:rPr>
      <w:rFonts w:eastAsia="Lucida Sans Unicode"/>
    </w:rPr>
  </w:style>
  <w:style w:type="paragraph" w:styleId="BodyTextIndent">
    <w:name w:val="Body Text Indent"/>
    <w:basedOn w:val="Normal"/>
    <w:link w:val="BodyTextIndentChar"/>
    <w:rsid w:val="00120989"/>
    <w:pPr>
      <w:spacing w:after="120"/>
      <w:ind w:left="283"/>
    </w:pPr>
    <w:rPr>
      <w:sz w:val="22"/>
    </w:rPr>
  </w:style>
  <w:style w:type="paragraph" w:styleId="BodyText2">
    <w:name w:val="Body Text 2"/>
    <w:basedOn w:val="Normal"/>
    <w:rsid w:val="00120989"/>
    <w:pPr>
      <w:jc w:val="both"/>
    </w:pPr>
    <w:rPr>
      <w:i/>
      <w:spacing w:val="-3"/>
      <w:sz w:val="26"/>
    </w:rPr>
  </w:style>
  <w:style w:type="paragraph" w:styleId="BodyTextIndent3">
    <w:name w:val="Body Text Indent 3"/>
    <w:basedOn w:val="Normal"/>
    <w:rsid w:val="00120989"/>
    <w:pPr>
      <w:spacing w:after="120"/>
      <w:ind w:left="283"/>
    </w:pPr>
    <w:rPr>
      <w:sz w:val="16"/>
      <w:szCs w:val="16"/>
    </w:rPr>
  </w:style>
  <w:style w:type="paragraph" w:styleId="MRheading3" w:customStyle="1">
    <w:name w:val="M&amp;R heading 3"/>
    <w:basedOn w:val="Normal"/>
    <w:rsid w:val="00120989"/>
    <w:pPr>
      <w:widowControl w:val="0"/>
      <w:numPr>
        <w:ilvl w:val="2"/>
        <w:numId w:val="2"/>
      </w:numPr>
      <w:tabs>
        <w:tab w:val="clear" w:pos="2160"/>
        <w:tab w:val="num" w:pos="2520"/>
      </w:tabs>
      <w:suppressAutoHyphens/>
      <w:ind w:left="2520" w:hanging="180"/>
      <w:outlineLvl w:val="2"/>
    </w:pPr>
    <w:rPr>
      <w:rFonts w:eastAsia="Lucida Sans Unicode"/>
    </w:rPr>
  </w:style>
  <w:style w:type="paragraph" w:styleId="MRheading2" w:customStyle="1">
    <w:name w:val="M&amp;R heading 2"/>
    <w:basedOn w:val="Normal"/>
    <w:rsid w:val="00120989"/>
    <w:pPr>
      <w:widowControl w:val="0"/>
      <w:numPr>
        <w:ilvl w:val="1"/>
        <w:numId w:val="2"/>
      </w:numPr>
      <w:tabs>
        <w:tab w:val="clear" w:pos="1440"/>
        <w:tab w:val="num" w:pos="1800"/>
      </w:tabs>
      <w:suppressAutoHyphens/>
      <w:ind w:left="1800"/>
      <w:outlineLvl w:val="1"/>
    </w:pPr>
    <w:rPr>
      <w:rFonts w:eastAsia="Lucida Sans Unicode"/>
    </w:rPr>
  </w:style>
  <w:style w:type="paragraph" w:styleId="BalloonText">
    <w:name w:val="Balloon Text"/>
    <w:basedOn w:val="Normal"/>
    <w:link w:val="BalloonTextChar"/>
    <w:uiPriority w:val="99"/>
    <w:semiHidden/>
    <w:rsid w:val="00120989"/>
    <w:rPr>
      <w:rFonts w:ascii="Tahoma" w:hAnsi="Tahoma" w:cs="Tahoma"/>
      <w:sz w:val="16"/>
      <w:szCs w:val="16"/>
    </w:rPr>
  </w:style>
  <w:style w:type="paragraph" w:styleId="NormalWeb7" w:customStyle="1">
    <w:name w:val="Normal (Web)7"/>
    <w:basedOn w:val="Normal"/>
    <w:rsid w:val="00120989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styleId="PlainText">
    <w:name w:val="Plain Text"/>
    <w:basedOn w:val="Normal"/>
    <w:link w:val="PlainTextChar"/>
    <w:uiPriority w:val="99"/>
    <w:rsid w:val="00120989"/>
    <w:rPr>
      <w:rFonts w:ascii="Courier New" w:hAnsi="Courier New"/>
    </w:rPr>
  </w:style>
  <w:style w:type="character" w:styleId="CommentReference">
    <w:name w:val="annotation reference"/>
    <w:semiHidden/>
    <w:rsid w:val="00D84479"/>
    <w:rPr>
      <w:sz w:val="16"/>
      <w:szCs w:val="16"/>
    </w:rPr>
  </w:style>
  <w:style w:type="paragraph" w:styleId="CommentText">
    <w:name w:val="annotation text"/>
    <w:basedOn w:val="Normal"/>
    <w:semiHidden/>
    <w:rsid w:val="00D84479"/>
  </w:style>
  <w:style w:type="paragraph" w:styleId="CommentSubject">
    <w:name w:val="annotation subject"/>
    <w:basedOn w:val="CommentText"/>
    <w:next w:val="CommentText"/>
    <w:semiHidden/>
    <w:rsid w:val="00D84479"/>
    <w:rPr>
      <w:b/>
      <w:bCs/>
    </w:rPr>
  </w:style>
  <w:style w:type="character" w:styleId="Strong">
    <w:name w:val="Strong"/>
    <w:uiPriority w:val="22"/>
    <w:qFormat/>
    <w:rsid w:val="00A2660E"/>
    <w:rPr>
      <w:b/>
      <w:bCs/>
    </w:rPr>
  </w:style>
  <w:style w:type="paragraph" w:styleId="NormalWeb">
    <w:name w:val="Normal (Web)"/>
    <w:basedOn w:val="Normal"/>
    <w:uiPriority w:val="99"/>
    <w:rsid w:val="00A2660E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character" w:styleId="message2" w:customStyle="1">
    <w:name w:val="message2"/>
    <w:rsid w:val="00A2660E"/>
    <w:rPr>
      <w:vanish/>
      <w:webHidden w:val="0"/>
      <w:specVanish w:val="0"/>
    </w:rPr>
  </w:style>
  <w:style w:type="character" w:styleId="message3" w:customStyle="1">
    <w:name w:val="message3"/>
    <w:rsid w:val="00A2660E"/>
    <w:rPr>
      <w:vanish/>
      <w:webHidden w:val="0"/>
      <w:specVanish w:val="0"/>
    </w:rPr>
  </w:style>
  <w:style w:type="character" w:styleId="FollowedHyperlink">
    <w:name w:val="FollowedHyperlink"/>
    <w:rsid w:val="00BB0BC6"/>
    <w:rPr>
      <w:color w:val="800080"/>
      <w:u w:val="single"/>
    </w:rPr>
  </w:style>
  <w:style w:type="paragraph" w:styleId="Header">
    <w:name w:val="header"/>
    <w:basedOn w:val="Normal"/>
    <w:rsid w:val="0009618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09618A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341F47"/>
    <w:pPr>
      <w:ind w:left="720"/>
    </w:pPr>
    <w:rPr>
      <w:rFonts w:ascii="Lucida Sans" w:hAnsi="Lucida Sans" w:cs="Arial"/>
      <w:sz w:val="22"/>
      <w:szCs w:val="22"/>
    </w:rPr>
  </w:style>
  <w:style w:type="character" w:styleId="PageNumber">
    <w:name w:val="page number"/>
    <w:basedOn w:val="DefaultParagraphFont"/>
    <w:rsid w:val="00C8139E"/>
  </w:style>
  <w:style w:type="character" w:styleId="FooterChar" w:customStyle="1">
    <w:name w:val="Footer Char"/>
    <w:basedOn w:val="DefaultParagraphFont"/>
    <w:link w:val="Footer"/>
    <w:uiPriority w:val="99"/>
    <w:rsid w:val="00D403E1"/>
  </w:style>
  <w:style w:type="character" w:styleId="BodyTextIndentChar" w:customStyle="1">
    <w:name w:val="Body Text Indent Char"/>
    <w:link w:val="BodyTextIndent"/>
    <w:rsid w:val="005B6938"/>
    <w:rPr>
      <w:sz w:val="22"/>
    </w:rPr>
  </w:style>
  <w:style w:type="paragraph" w:styleId="table11" w:customStyle="1">
    <w:name w:val="table11"/>
    <w:basedOn w:val="Normal"/>
    <w:rsid w:val="00B607DA"/>
    <w:pPr>
      <w:pBdr>
        <w:top w:val="single" w:color="999999" w:sz="8" w:space="0"/>
        <w:left w:val="single" w:color="999999" w:sz="8" w:space="0"/>
        <w:bottom w:val="single" w:color="999999" w:sz="8" w:space="0"/>
        <w:right w:val="single" w:color="999999" w:sz="8" w:space="0"/>
      </w:pBdr>
      <w:spacing w:line="360" w:lineRule="auto"/>
    </w:pPr>
  </w:style>
  <w:style w:type="paragraph" w:styleId="Dusty" w:customStyle="1">
    <w:name w:val="Dusty"/>
    <w:basedOn w:val="NoSpacing"/>
    <w:link w:val="DustyChar"/>
    <w:qFormat/>
    <w:rsid w:val="00503076"/>
    <w:pPr>
      <w:ind w:right="-472"/>
    </w:pPr>
    <w:rPr>
      <w:rFonts w:ascii="Arial" w:hAnsi="Arial" w:eastAsia="Calibri"/>
      <w:sz w:val="22"/>
      <w:szCs w:val="22"/>
      <w:lang w:eastAsia="en-US"/>
    </w:rPr>
  </w:style>
  <w:style w:type="character" w:styleId="DustyChar" w:customStyle="1">
    <w:name w:val="Dusty Char"/>
    <w:link w:val="Dusty"/>
    <w:rsid w:val="00503076"/>
    <w:rPr>
      <w:rFonts w:ascii="Arial" w:hAnsi="Arial" w:eastAsia="Calibri" w:cs="Arial"/>
      <w:sz w:val="22"/>
      <w:szCs w:val="22"/>
      <w:lang w:eastAsia="en-US"/>
    </w:rPr>
  </w:style>
  <w:style w:type="character" w:styleId="apple-style-span" w:customStyle="1">
    <w:name w:val="apple-style-span"/>
    <w:basedOn w:val="DefaultParagraphFont"/>
    <w:rsid w:val="00503076"/>
  </w:style>
  <w:style w:type="paragraph" w:styleId="NoSpacing">
    <w:name w:val="No Spacing"/>
    <w:uiPriority w:val="1"/>
    <w:qFormat/>
    <w:rsid w:val="00503076"/>
  </w:style>
  <w:style w:type="paragraph" w:styleId="BodyText221" w:customStyle="1">
    <w:name w:val="Body Text 221"/>
    <w:basedOn w:val="Normal"/>
    <w:rsid w:val="00157052"/>
    <w:pPr>
      <w:tabs>
        <w:tab w:val="left" w:pos="-720"/>
      </w:tabs>
      <w:suppressAutoHyphens/>
      <w:ind w:left="709" w:hanging="709"/>
      <w:jc w:val="both"/>
    </w:pPr>
    <w:rPr>
      <w:spacing w:val="-2"/>
      <w:sz w:val="22"/>
    </w:rPr>
  </w:style>
  <w:style w:type="character" w:styleId="apple-converted-space" w:customStyle="1">
    <w:name w:val="apple-converted-space"/>
    <w:rsid w:val="002462F7"/>
  </w:style>
  <w:style w:type="paragraph" w:styleId="BodyText3">
    <w:name w:val="Body Text 3"/>
    <w:basedOn w:val="Normal"/>
    <w:link w:val="BodyText3Char"/>
    <w:uiPriority w:val="99"/>
    <w:semiHidden/>
    <w:unhideWhenUsed/>
    <w:rsid w:val="00F5116F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semiHidden/>
    <w:rsid w:val="00F5116F"/>
    <w:rPr>
      <w:sz w:val="16"/>
      <w:szCs w:val="16"/>
    </w:rPr>
  </w:style>
  <w:style w:type="paragraph" w:styleId="Normal1" w:customStyle="1">
    <w:name w:val="Normal1"/>
    <w:basedOn w:val="Normal"/>
    <w:rsid w:val="00F5116F"/>
  </w:style>
  <w:style w:type="character" w:styleId="PlainTextChar" w:customStyle="1">
    <w:name w:val="Plain Text Char"/>
    <w:link w:val="PlainText"/>
    <w:uiPriority w:val="99"/>
    <w:rsid w:val="00B84427"/>
    <w:rPr>
      <w:rFonts w:ascii="Courier New" w:hAnsi="Courier New"/>
    </w:rPr>
  </w:style>
  <w:style w:type="character" w:styleId="Heading1Char" w:customStyle="1">
    <w:name w:val="Heading 1 Char"/>
    <w:aliases w:val="Heading 1 Char1 Char Char1,Heading 1 Char Char Char Char1,Heading 1 Char1 Char Char3 Char Char1,Heading 1 Char Char Char Char3 Char Char1,Heading 1 Char1 Char Char3 Char Char Char Char1,Heading 1 Char Char Char Char3 Char Char Char Char"/>
    <w:link w:val="Heading1"/>
    <w:rsid w:val="00AF3B1A"/>
    <w:rPr>
      <w:b/>
      <w:sz w:val="24"/>
      <w:szCs w:val="24"/>
      <w:lang w:val="en-US" w:eastAsia="en-US"/>
    </w:rPr>
  </w:style>
  <w:style w:type="paragraph" w:styleId="CellBody" w:customStyle="1">
    <w:name w:val="Cell Body"/>
    <w:basedOn w:val="Normal"/>
    <w:rsid w:val="00AF3B1A"/>
    <w:pPr>
      <w:tabs>
        <w:tab w:val="left" w:pos="-720"/>
        <w:tab w:val="decimal" w:pos="2880"/>
      </w:tabs>
      <w:suppressAutoHyphens/>
      <w:spacing w:before="80"/>
      <w:ind w:left="144"/>
      <w:jc w:val="both"/>
    </w:pPr>
    <w:rPr>
      <w:rFonts w:ascii="Garamond" w:hAnsi="Garamond"/>
      <w:spacing w:val="-3"/>
      <w:sz w:val="22"/>
    </w:rPr>
  </w:style>
  <w:style w:type="character" w:styleId="st" w:customStyle="1">
    <w:name w:val="st"/>
    <w:uiPriority w:val="99"/>
    <w:rsid w:val="00AF3B1A"/>
  </w:style>
  <w:style w:type="paragraph" w:styleId="Default" w:customStyle="1">
    <w:name w:val="Default"/>
    <w:rsid w:val="00AF3B1A"/>
    <w:pPr>
      <w:autoSpaceDE w:val="0"/>
      <w:autoSpaceDN w:val="0"/>
      <w:adjustRightInd w:val="0"/>
    </w:pPr>
    <w:rPr>
      <w:rFonts w:ascii="Arial" w:hAnsi="Arial" w:eastAsia="Calibri" w:cs="Arial"/>
      <w:color w:val="000000"/>
      <w:sz w:val="24"/>
      <w:szCs w:val="24"/>
      <w:lang w:eastAsia="zh-CN"/>
    </w:rPr>
  </w:style>
  <w:style w:type="paragraph" w:styleId="CellBodyChar" w:customStyle="1">
    <w:name w:val="Cell Body Char"/>
    <w:basedOn w:val="Normal"/>
    <w:link w:val="CellBodyCharChar"/>
    <w:rsid w:val="00AF3B1A"/>
    <w:pPr>
      <w:tabs>
        <w:tab w:val="left" w:pos="-720"/>
        <w:tab w:val="decimal" w:pos="2880"/>
      </w:tabs>
      <w:suppressAutoHyphens/>
      <w:spacing w:before="80"/>
      <w:ind w:left="144"/>
      <w:jc w:val="both"/>
    </w:pPr>
    <w:rPr>
      <w:rFonts w:ascii="Garamond" w:hAnsi="Garamond"/>
      <w:spacing w:val="-3"/>
      <w:sz w:val="22"/>
    </w:rPr>
  </w:style>
  <w:style w:type="character" w:styleId="CellBodyCharChar" w:customStyle="1">
    <w:name w:val="Cell Body Char Char"/>
    <w:link w:val="CellBodyChar"/>
    <w:rsid w:val="00AF3B1A"/>
    <w:rPr>
      <w:rFonts w:ascii="Garamond" w:hAnsi="Garamond"/>
      <w:spacing w:val="-3"/>
      <w:sz w:val="22"/>
    </w:rPr>
  </w:style>
  <w:style w:type="paragraph" w:styleId="ListNumber">
    <w:name w:val="List Number"/>
    <w:basedOn w:val="Normal"/>
    <w:uiPriority w:val="99"/>
    <w:rsid w:val="00DB79E9"/>
    <w:pPr>
      <w:numPr>
        <w:numId w:val="39"/>
      </w:numPr>
    </w:pPr>
    <w:rPr>
      <w:rFonts w:ascii="Arial" w:hAnsi="Arial"/>
    </w:rPr>
  </w:style>
  <w:style w:type="character" w:styleId="contributornametrigger" w:customStyle="1">
    <w:name w:val="contributornametrigger"/>
    <w:rsid w:val="00DB79E9"/>
  </w:style>
  <w:style w:type="character" w:styleId="unselected" w:customStyle="1">
    <w:name w:val="unselected"/>
    <w:rsid w:val="00DB79E9"/>
  </w:style>
  <w:style w:type="character" w:styleId="bxgy-binding-byline1" w:customStyle="1">
    <w:name w:val="bxgy-binding-byline1"/>
    <w:rsid w:val="00DB79E9"/>
    <w:rPr>
      <w:color w:val="666666"/>
      <w:sz w:val="21"/>
      <w:szCs w:val="21"/>
    </w:rPr>
  </w:style>
  <w:style w:type="character" w:styleId="bxgy-byline-text1" w:customStyle="1">
    <w:name w:val="bxgy-byline-text1"/>
    <w:rsid w:val="00DB79E9"/>
    <w:rPr>
      <w:color w:val="000000"/>
    </w:rPr>
  </w:style>
  <w:style w:type="paragraph" w:styleId="ColorfulList-Accent11" w:customStyle="1">
    <w:name w:val="Colorful List - Accent 11"/>
    <w:basedOn w:val="Normal"/>
    <w:uiPriority w:val="34"/>
    <w:qFormat/>
    <w:rsid w:val="00DB79E9"/>
    <w:pPr>
      <w:ind w:left="720"/>
      <w:contextualSpacing/>
    </w:pPr>
    <w:rPr>
      <w:rFonts w:ascii="Lucida Sans" w:hAnsi="Lucida Sans"/>
      <w:sz w:val="22"/>
      <w:szCs w:val="22"/>
    </w:rPr>
  </w:style>
  <w:style w:type="character" w:styleId="Emphasis">
    <w:name w:val="Emphasis"/>
    <w:qFormat/>
    <w:rsid w:val="007A3A36"/>
    <w:rPr>
      <w:i/>
      <w:iCs/>
    </w:rPr>
  </w:style>
  <w:style w:type="character" w:styleId="ms-font-weight-regular" w:customStyle="1">
    <w:name w:val="ms-font-weight-regular"/>
    <w:basedOn w:val="DefaultParagraphFont"/>
    <w:rsid w:val="00C907D7"/>
  </w:style>
  <w:style w:type="character" w:styleId="allowtextselection" w:customStyle="1">
    <w:name w:val="allowtextselection"/>
    <w:basedOn w:val="DefaultParagraphFont"/>
    <w:rsid w:val="00C907D7"/>
  </w:style>
  <w:style w:type="paragraph" w:styleId="bulletlistfirstsp" w:customStyle="1">
    <w:name w:val="bullet list first sp"/>
    <w:basedOn w:val="Normal"/>
    <w:rsid w:val="00D04F1D"/>
    <w:pPr>
      <w:widowControl w:val="0"/>
      <w:tabs>
        <w:tab w:val="left" w:pos="1860"/>
      </w:tabs>
      <w:spacing w:before="60" w:after="60" w:line="260" w:lineRule="atLeast"/>
      <w:ind w:left="1860" w:hanging="300"/>
      <w:jc w:val="both"/>
    </w:pPr>
    <w:rPr>
      <w:rFonts w:ascii="Helvetica" w:hAnsi="Helvetica"/>
      <w:sz w:val="19"/>
    </w:rPr>
  </w:style>
  <w:style w:type="paragraph" w:styleId="LBpListBulleted" w:customStyle="1">
    <w:name w:val="LBpListBulleted"/>
    <w:basedOn w:val="Normal"/>
    <w:rsid w:val="00D04F1D"/>
    <w:pPr>
      <w:keepLines/>
      <w:numPr>
        <w:numId w:val="40"/>
      </w:numPr>
      <w:spacing w:after="60" w:line="240" w:lineRule="exact"/>
    </w:pPr>
    <w:rPr>
      <w:rFonts w:ascii="Arial" w:hAnsi="Arial"/>
      <w:color w:val="000000"/>
    </w:rPr>
  </w:style>
  <w:style w:type="character" w:styleId="lrg" w:customStyle="1">
    <w:name w:val="lrg"/>
    <w:rsid w:val="00801142"/>
  </w:style>
  <w:style w:type="character" w:styleId="med" w:customStyle="1">
    <w:name w:val="med"/>
    <w:rsid w:val="00801142"/>
  </w:style>
  <w:style w:type="character" w:styleId="a-size-large" w:customStyle="1">
    <w:name w:val="a-size-large"/>
    <w:rsid w:val="00801142"/>
  </w:style>
  <w:style w:type="table" w:styleId="TableGrid">
    <w:name w:val="Table Grid"/>
    <w:basedOn w:val="TableNormal"/>
    <w:uiPriority w:val="59"/>
    <w:rsid w:val="00E1721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rsid w:val="00D978FE"/>
    <w:rPr>
      <w:b/>
      <w:sz w:val="24"/>
      <w:szCs w:val="24"/>
      <w:lang w:val="en-US" w:eastAsia="en-US"/>
    </w:rPr>
  </w:style>
  <w:style w:type="character" w:styleId="Heading3Char" w:customStyle="1">
    <w:name w:val="Heading 3 Char"/>
    <w:aliases w:val="conhead 3 Char"/>
    <w:basedOn w:val="DefaultParagraphFont"/>
    <w:link w:val="Heading3"/>
    <w:rsid w:val="00C5093C"/>
    <w:rPr>
      <w:rFonts w:ascii="Book Antiqua" w:hAnsi="Book Antiqua"/>
      <w:b/>
      <w:spacing w:val="-3"/>
      <w:sz w:val="24"/>
      <w:szCs w:val="24"/>
      <w:lang w:val="en-US" w:eastAsia="en-US"/>
    </w:rPr>
  </w:style>
  <w:style w:type="character" w:styleId="Heading4Char" w:customStyle="1">
    <w:name w:val="Heading 4 Char"/>
    <w:basedOn w:val="DefaultParagraphFont"/>
    <w:link w:val="Heading4"/>
    <w:rsid w:val="00D978FE"/>
    <w:rPr>
      <w:rFonts w:ascii="Palatino Bold" w:hAnsi="Palatino Bold"/>
      <w:b/>
      <w:spacing w:val="-3"/>
      <w:sz w:val="26"/>
      <w:szCs w:val="24"/>
      <w:lang w:val="en-US" w:eastAsia="en-US"/>
    </w:rPr>
  </w:style>
  <w:style w:type="character" w:styleId="BodyTextChar" w:customStyle="1">
    <w:name w:val="Body Text Char"/>
    <w:basedOn w:val="DefaultParagraphFont"/>
    <w:link w:val="BodyText"/>
    <w:rsid w:val="00D978FE"/>
    <w:rPr>
      <w:rFonts w:eastAsia="Lucida Sans Unicode"/>
      <w:sz w:val="24"/>
      <w:szCs w:val="24"/>
      <w:lang w:val="en-US" w:eastAsia="en-US"/>
    </w:rPr>
  </w:style>
  <w:style w:type="character" w:styleId="shorttext" w:customStyle="1">
    <w:name w:val="short_text"/>
    <w:basedOn w:val="DefaultParagraphFont"/>
    <w:rsid w:val="00D978FE"/>
    <w:rPr>
      <w:rFonts w:cs="Times New Roman"/>
    </w:rPr>
  </w:style>
  <w:style w:type="paragraph" w:styleId="1-21" w:customStyle="1">
    <w:name w:val="Μεσαίο πλέγμα 1 - ΄Εμφαση 21"/>
    <w:basedOn w:val="Normal"/>
    <w:uiPriority w:val="34"/>
    <w:qFormat/>
    <w:rsid w:val="00D978FE"/>
    <w:pPr>
      <w:ind w:left="720"/>
    </w:pPr>
    <w:rPr>
      <w:sz w:val="20"/>
      <w:szCs w:val="20"/>
      <w:lang w:val="en-GB" w:eastAsia="en-GB"/>
    </w:rPr>
  </w:style>
  <w:style w:type="character" w:styleId="hps" w:customStyle="1">
    <w:name w:val="hps"/>
    <w:basedOn w:val="DefaultParagraphFont"/>
    <w:rsid w:val="00D978FE"/>
  </w:style>
  <w:style w:type="paragraph" w:styleId="NormalWeb12" w:customStyle="1">
    <w:name w:val="Normal (Web)12"/>
    <w:basedOn w:val="Normal"/>
    <w:rsid w:val="00447D52"/>
    <w:pPr>
      <w:ind w:left="60" w:right="60"/>
      <w:textAlignment w:val="top"/>
    </w:pPr>
    <w:rPr>
      <w:rFonts w:ascii="Arial" w:hAnsi="Arial" w:cs="Arial"/>
      <w:b/>
      <w:bCs/>
      <w:color w:val="000000"/>
      <w:lang w:val="en-GB" w:eastAsia="en-GB"/>
    </w:rPr>
  </w:style>
  <w:style w:type="paragraph" w:styleId="NormalWeb13" w:customStyle="1">
    <w:name w:val="Normal (Web)13"/>
    <w:basedOn w:val="Normal"/>
    <w:rsid w:val="00447D52"/>
    <w:pPr>
      <w:ind w:left="60" w:right="60"/>
    </w:pPr>
    <w:rPr>
      <w:rFonts w:ascii="Arial" w:hAnsi="Arial" w:cs="Arial"/>
      <w:color w:val="000000"/>
      <w:lang w:val="en-GB" w:eastAsia="en-GB"/>
    </w:rPr>
  </w:style>
  <w:style w:type="paragraph" w:styleId="vac1" w:customStyle="1">
    <w:name w:val="vac1"/>
    <w:basedOn w:val="Normal"/>
    <w:rsid w:val="00447D52"/>
    <w:pPr>
      <w:pBdr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</w:pBdr>
      <w:shd w:val="clear" w:color="auto" w:fill="FFFFFF"/>
      <w:ind w:left="60" w:right="60"/>
    </w:pPr>
    <w:rPr>
      <w:rFonts w:ascii="Arial" w:hAnsi="Arial" w:cs="Arial"/>
      <w:color w:val="000000"/>
      <w:lang w:val="en-GB" w:eastAsia="en-GB"/>
    </w:rPr>
  </w:style>
  <w:style w:type="paragraph" w:styleId="NormalWeb9" w:customStyle="1">
    <w:name w:val="Normal (Web)9"/>
    <w:basedOn w:val="Normal"/>
    <w:rsid w:val="00447D52"/>
    <w:pPr>
      <w:spacing w:before="100" w:beforeAutospacing="1" w:after="100" w:afterAutospacing="1"/>
    </w:pPr>
    <w:rPr>
      <w:rFonts w:ascii="Arial" w:hAnsi="Arial" w:eastAsia="SimSun" w:cs="Arial"/>
      <w:color w:val="000000"/>
      <w:sz w:val="18"/>
      <w:szCs w:val="18"/>
      <w:lang w:val="en-GB" w:eastAsia="zh-CN"/>
    </w:rPr>
  </w:style>
  <w:style w:type="paragraph" w:styleId="NoSpacing1" w:customStyle="1">
    <w:name w:val="No Spacing1"/>
    <w:uiPriority w:val="1"/>
    <w:qFormat/>
    <w:rsid w:val="00447D52"/>
  </w:style>
  <w:style w:type="paragraph" w:styleId="NormalIndent2" w:customStyle="1">
    <w:name w:val="Normal Indent 2"/>
    <w:basedOn w:val="NormalIndent"/>
    <w:rsid w:val="00447D52"/>
  </w:style>
  <w:style w:type="paragraph" w:styleId="NormalIndent">
    <w:name w:val="Normal Indent"/>
    <w:basedOn w:val="Normal"/>
    <w:uiPriority w:val="99"/>
    <w:semiHidden/>
    <w:unhideWhenUsed/>
    <w:rsid w:val="00447D52"/>
    <w:pPr>
      <w:ind w:left="720"/>
    </w:pPr>
    <w:rPr>
      <w:sz w:val="20"/>
      <w:szCs w:val="20"/>
      <w:lang w:val="en-GB" w:eastAsia="en-GB"/>
    </w:rPr>
  </w:style>
  <w:style w:type="paragraph" w:styleId="NormalWeb4" w:customStyle="1">
    <w:name w:val="Normal (Web)4"/>
    <w:basedOn w:val="Normal"/>
    <w:rsid w:val="00447D52"/>
    <w:rPr>
      <w:rFonts w:ascii="Arial" w:hAnsi="Arial" w:cs="Arial"/>
      <w:color w:val="000000"/>
      <w:lang w:val="en-GB" w:eastAsia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7D52"/>
    <w:pPr>
      <w:spacing w:after="120" w:line="480" w:lineRule="auto"/>
      <w:ind w:left="283"/>
    </w:pPr>
    <w:rPr>
      <w:sz w:val="20"/>
      <w:szCs w:val="20"/>
      <w:lang w:val="en-GB" w:eastAsia="en-GB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447D52"/>
  </w:style>
  <w:style w:type="paragraph" w:styleId="Title">
    <w:name w:val="Title"/>
    <w:basedOn w:val="Normal"/>
    <w:link w:val="TitleChar"/>
    <w:qFormat/>
    <w:rsid w:val="00447D52"/>
    <w:pPr>
      <w:jc w:val="center"/>
    </w:pPr>
    <w:rPr>
      <w:rFonts w:ascii="Arial" w:hAnsi="Arial"/>
      <w:b/>
      <w:szCs w:val="20"/>
    </w:rPr>
  </w:style>
  <w:style w:type="character" w:styleId="TitleChar" w:customStyle="1">
    <w:name w:val="Title Char"/>
    <w:basedOn w:val="DefaultParagraphFont"/>
    <w:link w:val="Title"/>
    <w:rsid w:val="00447D52"/>
    <w:rPr>
      <w:rFonts w:ascii="Arial" w:hAnsi="Arial"/>
      <w:b/>
      <w:sz w:val="24"/>
    </w:rPr>
  </w:style>
  <w:style w:type="paragraph" w:styleId="StyleSubbulleted" w:customStyle="1">
    <w:name w:val="Style Subbulleted"/>
    <w:basedOn w:val="Normal"/>
    <w:rsid w:val="00447D52"/>
    <w:pPr>
      <w:numPr>
        <w:numId w:val="70"/>
      </w:numPr>
    </w:pPr>
    <w:rPr>
      <w:rFonts w:ascii="Arial" w:hAnsi="Arial"/>
      <w:sz w:val="16"/>
      <w:lang w:val="en-GB" w:eastAsia="en-GB"/>
    </w:rPr>
  </w:style>
  <w:style w:type="paragraph" w:styleId="Styl1" w:customStyle="1">
    <w:name w:val="Styl1"/>
    <w:basedOn w:val="Normal"/>
    <w:rsid w:val="00447D52"/>
    <w:rPr>
      <w:rFonts w:ascii="Arial" w:hAnsi="Arial"/>
      <w:szCs w:val="20"/>
      <w:lang w:val="cs-CZ"/>
    </w:rPr>
  </w:style>
  <w:style w:type="character" w:styleId="googqs-tidbit-0" w:customStyle="1">
    <w:name w:val="goog_qs-tidbit-0"/>
    <w:basedOn w:val="DefaultParagraphFont"/>
    <w:rsid w:val="00447D52"/>
  </w:style>
  <w:style w:type="character" w:styleId="Heading1Char1" w:customStyle="1">
    <w:name w:val="Heading 1 Char1"/>
    <w:aliases w:val="Heading 1 Char Char,Heading 1 Char1 Char Char,Heading 1 Char Char Char Char,Heading 1 Char1 Char Char3 Char Char,Heading 1 Char Char Char Char3 Char Char,Heading 1 Char1 Char Char3 Char Char Char Char"/>
    <w:rsid w:val="00447D52"/>
    <w:rPr>
      <w:b/>
      <w:sz w:val="24"/>
    </w:rPr>
  </w:style>
  <w:style w:type="character" w:styleId="BalloonTextChar" w:customStyle="1">
    <w:name w:val="Balloon Text Char"/>
    <w:link w:val="BalloonText"/>
    <w:uiPriority w:val="99"/>
    <w:semiHidden/>
    <w:rsid w:val="00447D52"/>
    <w:rPr>
      <w:rFonts w:ascii="Tahoma" w:hAnsi="Tahoma" w:cs="Tahoma"/>
      <w:sz w:val="16"/>
      <w:szCs w:val="16"/>
      <w:lang w:val="en-US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7D52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47D52"/>
    <w:rPr>
      <w:sz w:val="20"/>
      <w:szCs w:val="20"/>
      <w:lang w:val="en-GB" w:eastAsia="en-GB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7D52"/>
    <w:pPr>
      <w:ind w:left="200"/>
    </w:pPr>
    <w:rPr>
      <w:sz w:val="20"/>
      <w:szCs w:val="20"/>
      <w:lang w:val="en-GB" w:eastAsia="en-GB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47D52"/>
    <w:pPr>
      <w:ind w:left="400"/>
    </w:pPr>
    <w:rPr>
      <w:sz w:val="20"/>
      <w:szCs w:val="20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l-GR" w:eastAsia="el-G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47D52"/>
    <w:rPr>
      <w:rFonts w:ascii="Courier New" w:hAnsi="Courier New" w:cs="Courier New"/>
      <w:lang w:val="el-GR" w:eastAsia="el-GR"/>
    </w:rPr>
  </w:style>
  <w:style w:type="numbering" w:styleId="Style1" w:customStyle="1">
    <w:name w:val="Style1"/>
    <w:uiPriority w:val="99"/>
    <w:rsid w:val="00447D52"/>
    <w:pPr>
      <w:numPr>
        <w:numId w:val="74"/>
      </w:numPr>
    </w:pPr>
  </w:style>
  <w:style w:type="paragraph" w:styleId="p1" w:customStyle="1">
    <w:name w:val="p1"/>
    <w:basedOn w:val="Normal"/>
    <w:rsid w:val="00C5093C"/>
    <w:rPr>
      <w:rFonts w:ascii="Arial" w:hAnsi="Arial" w:cs="Arial" w:eastAsiaTheme="minorHAnsi"/>
      <w:sz w:val="17"/>
      <w:szCs w:val="17"/>
      <w:lang w:val="en-GB" w:eastAsia="en-GB"/>
    </w:rPr>
  </w:style>
  <w:style w:type="paragraph" w:styleId="TableParagraph" w:customStyle="1">
    <w:name w:val="Table Paragraph"/>
    <w:basedOn w:val="Normal"/>
    <w:uiPriority w:val="1"/>
    <w:qFormat/>
    <w:rsid w:val="00F3658C"/>
    <w:pPr>
      <w:widowControl w:val="0"/>
      <w:autoSpaceDE w:val="0"/>
      <w:autoSpaceDN w:val="0"/>
      <w:adjustRightInd w:val="0"/>
    </w:pPr>
    <w:rPr>
      <w:lang w:val="en-GB" w:eastAsia="en-GB"/>
    </w:rPr>
  </w:style>
  <w:style w:type="character" w:styleId="tlid-translation" w:customStyle="1">
    <w:name w:val="tlid-translation"/>
    <w:basedOn w:val="DefaultParagraphFont"/>
    <w:rsid w:val="00A0276B"/>
  </w:style>
  <w:style w:type="character" w:styleId="normaltextrun" w:customStyle="1">
    <w:name w:val="normaltextrun"/>
    <w:basedOn w:val="DefaultParagraphFont"/>
    <w:rsid w:val="00B4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97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76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31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69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31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4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77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9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8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2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56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5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2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7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0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3941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67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5511">
          <w:marLeft w:val="842"/>
          <w:marRight w:val="0"/>
          <w:marTop w:val="0"/>
          <w:marBottom w:val="5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41450">
                  <w:marLeft w:val="-15120"/>
                  <w:marRight w:val="0"/>
                  <w:marTop w:val="1320"/>
                  <w:marBottom w:val="0"/>
                  <w:divBdr>
                    <w:top w:val="none" w:sz="0" w:space="0" w:color="auto"/>
                    <w:left w:val="single" w:sz="8" w:space="12" w:color="CCCCCC"/>
                    <w:bottom w:val="none" w:sz="0" w:space="0" w:color="auto"/>
                    <w:right w:val="single" w:sz="8" w:space="0" w:color="CCCCCC"/>
                  </w:divBdr>
                  <w:divsChild>
                    <w:div w:id="15899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01295E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5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CC057-ED8F-4210-8443-3DD93FB113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East London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Nikki Makinwa</dc:creator>
  <lastModifiedBy>PAPAKOSTAS ARIS</lastModifiedBy>
  <revision>33</revision>
  <lastPrinted>2016-06-28T08:35:00.0000000Z</lastPrinted>
  <dcterms:created xsi:type="dcterms:W3CDTF">2022-02-22T18:12:00.0000000Z</dcterms:created>
  <dcterms:modified xsi:type="dcterms:W3CDTF">2022-12-07T12:21:23.5750091Z</dcterms:modified>
</coreProperties>
</file>